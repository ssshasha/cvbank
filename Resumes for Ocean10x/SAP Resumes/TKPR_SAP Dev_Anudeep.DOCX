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5840"/>
      </w:tblGrid>
      <w:tr w:rsidR="00DD27EC" w:rsidRPr="009F2EF4" w14:paraId="385E05CD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52310ED0" w14:textId="37A2371F" w:rsidR="00DD27EC" w:rsidRPr="009F2EF4" w:rsidRDefault="009F2EF4" w:rsidP="00156A6E">
            <w:pPr>
              <w:spacing w:line="360" w:lineRule="auto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2EF4">
              <w:rPr>
                <w:rFonts w:ascii="Arial" w:hAnsi="Arial" w:cs="Arial"/>
                <w:sz w:val="20"/>
                <w:szCs w:val="20"/>
              </w:rPr>
              <w:t>Anudeep</w:t>
            </w:r>
            <w:proofErr w:type="spellEnd"/>
            <w:r w:rsidR="005A7C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A7C9F">
              <w:rPr>
                <w:rFonts w:ascii="Arial" w:hAnsi="Arial" w:cs="Arial"/>
                <w:sz w:val="20"/>
                <w:szCs w:val="20"/>
              </w:rPr>
              <w:t>Malchetti</w:t>
            </w:r>
            <w:proofErr w:type="spellEnd"/>
          </w:p>
        </w:tc>
        <w:tc>
          <w:tcPr>
            <w:tcW w:w="5840" w:type="dxa"/>
            <w:vAlign w:val="center"/>
          </w:tcPr>
          <w:p w14:paraId="3F1233E7" w14:textId="1E33835A" w:rsidR="00DD27EC" w:rsidRPr="005A0048" w:rsidRDefault="00F0405A" w:rsidP="00156A6E">
            <w:pPr>
              <w:spacing w:line="360" w:lineRule="auto"/>
              <w:ind w:left="426"/>
              <w:jc w:val="both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A004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Phone: - </w:t>
            </w:r>
            <w:r w:rsidR="009F2EF4" w:rsidRPr="005A004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6303677726</w:t>
            </w:r>
          </w:p>
        </w:tc>
      </w:tr>
      <w:tr w:rsidR="00F0405A" w:rsidRPr="009F2EF4" w14:paraId="68BC927F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4B7E5A53" w14:textId="6983202A" w:rsidR="00F0405A" w:rsidRPr="009F2EF4" w:rsidRDefault="00F0405A" w:rsidP="00156A6E">
            <w:pPr>
              <w:spacing w:line="360" w:lineRule="auto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2EF4">
              <w:rPr>
                <w:rFonts w:ascii="Arial" w:hAnsi="Arial" w:cs="Arial"/>
                <w:sz w:val="20"/>
                <w:szCs w:val="20"/>
              </w:rPr>
              <w:t>B Tech</w:t>
            </w:r>
          </w:p>
        </w:tc>
        <w:tc>
          <w:tcPr>
            <w:tcW w:w="5840" w:type="dxa"/>
            <w:vAlign w:val="center"/>
          </w:tcPr>
          <w:p w14:paraId="495BFB18" w14:textId="3258EFE2" w:rsidR="00F0405A" w:rsidRPr="005A0048" w:rsidRDefault="00F0405A" w:rsidP="005A0048">
            <w:pPr>
              <w:suppressLineNumbers/>
              <w:tabs>
                <w:tab w:val="center" w:pos="4320"/>
                <w:tab w:val="right" w:pos="8640"/>
              </w:tabs>
              <w:spacing w:line="360" w:lineRule="auto"/>
              <w:ind w:left="426"/>
              <w:jc w:val="both"/>
              <w:rPr>
                <w:rFonts w:ascii="Arial" w:hAnsi="Arial" w:cs="Arial"/>
                <w:bCs/>
                <w:color w:val="FFFFFF" w:themeColor="background1"/>
                <w:sz w:val="20"/>
                <w:szCs w:val="20"/>
                <w:u w:val="single"/>
              </w:rPr>
            </w:pPr>
            <w:r w:rsidRPr="005A004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Email: - </w:t>
            </w:r>
          </w:p>
        </w:tc>
      </w:tr>
    </w:tbl>
    <w:p w14:paraId="1176493D" w14:textId="77777777" w:rsidR="00F0405A" w:rsidRPr="009F2EF4" w:rsidRDefault="00F0405A" w:rsidP="00156A6E">
      <w:pPr>
        <w:spacing w:before="120" w:line="360" w:lineRule="auto"/>
        <w:ind w:left="426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FB9E73C" w14:textId="77777777" w:rsidR="00F0405A" w:rsidRPr="009F2EF4" w:rsidRDefault="00F0405A" w:rsidP="00156A6E">
      <w:pPr>
        <w:spacing w:before="120" w:line="360" w:lineRule="auto"/>
        <w:ind w:left="426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 w:rsidRPr="009F2EF4">
        <w:rPr>
          <w:rFonts w:ascii="Arial" w:hAnsi="Arial" w:cs="Arial"/>
          <w:sz w:val="20"/>
          <w:szCs w:val="20"/>
          <w:u w:val="single"/>
        </w:rPr>
        <w:t>Profile Summary</w:t>
      </w:r>
      <w:bookmarkStart w:id="0" w:name="_GoBack"/>
      <w:bookmarkEnd w:id="0"/>
    </w:p>
    <w:p w14:paraId="09E8BD65" w14:textId="77777777" w:rsidR="00F0405A" w:rsidRPr="009F2EF4" w:rsidRDefault="00F0405A" w:rsidP="00156A6E">
      <w:pPr>
        <w:spacing w:before="120" w:line="360" w:lineRule="auto"/>
        <w:ind w:left="426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691C951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Having 3.6 years of experience as SAP Basis and HANA Database Administrator involved in build and support projects. </w:t>
      </w:r>
    </w:p>
    <w:p w14:paraId="34B13982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9F2EF4">
        <w:rPr>
          <w:rFonts w:ascii="Arial" w:hAnsi="Arial" w:cs="Arial"/>
          <w:sz w:val="20"/>
          <w:szCs w:val="20"/>
        </w:rPr>
        <w:t>worked</w:t>
      </w:r>
      <w:proofErr w:type="gramEnd"/>
      <w:r w:rsidRPr="009F2EF4">
        <w:rPr>
          <w:rFonts w:ascii="Arial" w:hAnsi="Arial" w:cs="Arial"/>
          <w:sz w:val="20"/>
          <w:szCs w:val="20"/>
        </w:rPr>
        <w:t xml:space="preserve"> in a client facing role in 24X7 environments. </w:t>
      </w:r>
    </w:p>
    <w:p w14:paraId="00C672EB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>SAP Basis Skills</w:t>
      </w:r>
      <w:proofErr w:type="gramStart"/>
      <w:r w:rsidRPr="009F2EF4">
        <w:rPr>
          <w:rFonts w:ascii="Arial" w:hAnsi="Arial" w:cs="Arial"/>
          <w:sz w:val="20"/>
          <w:szCs w:val="20"/>
        </w:rPr>
        <w:t>  Overall</w:t>
      </w:r>
      <w:proofErr w:type="gramEnd"/>
      <w:r w:rsidRPr="009F2EF4">
        <w:rPr>
          <w:rFonts w:ascii="Arial" w:hAnsi="Arial" w:cs="Arial"/>
          <w:sz w:val="20"/>
          <w:szCs w:val="20"/>
        </w:rPr>
        <w:t xml:space="preserve"> of around 4 years of IT experience as SAP Basis Consultant.  </w:t>
      </w:r>
    </w:p>
    <w:p w14:paraId="45B50A36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Having good experience in Installation of ECC 6.0, NW 7.4 and PO 7.5 through SWPM and Performed the Post installation activities.  </w:t>
      </w:r>
    </w:p>
    <w:p w14:paraId="6599B199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Having Experience on SAP HANA SPS Upgrade (SP03 to SP04) and post installation steps.  </w:t>
      </w:r>
    </w:p>
    <w:p w14:paraId="169FBB23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Have performed SAP HANA SPS Revision upgrade and installation of the different SAP HANA components like HANA Client, HANA Studio.  HANA Installation using HDBLCMGUI tool. </w:t>
      </w:r>
    </w:p>
    <w:p w14:paraId="51AA3334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HANA License registration and installation. </w:t>
      </w:r>
    </w:p>
    <w:p w14:paraId="552F97C5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Have been Performing HANA DB stop and start.  Successfully completed HANA system replication setup and configuration between primary, secondary sites. Troubleshooting issues related to HSR.  </w:t>
      </w:r>
    </w:p>
    <w:p w14:paraId="71315C6D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Have been doing Monitoring of SAP HANA DB using HANA Studio and Support all HANA DB alerts and Issues. </w:t>
      </w:r>
    </w:p>
    <w:p w14:paraId="41026B1E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Performance monitoring and analyzing performance issues.  </w:t>
      </w:r>
    </w:p>
    <w:p w14:paraId="2D093838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Have performed SAP System Refreshes/System Copy activities for HANA DB.  </w:t>
      </w:r>
    </w:p>
    <w:p w14:paraId="0C0A3572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Having Experience on HANA DB User creation, copying from existing users and assign the required privileges as per requirement.  </w:t>
      </w:r>
    </w:p>
    <w:p w14:paraId="6C30BAD4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Successfully Performed Oracle Upgrade 11.2.0.2 to 11.2.0.4.  </w:t>
      </w:r>
    </w:p>
    <w:p w14:paraId="047CF2EF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Oracle Database restore and recovery from the backup as part of System refresh activity.  </w:t>
      </w:r>
    </w:p>
    <w:p w14:paraId="01C3D545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Experience in performing the Extension of </w:t>
      </w:r>
      <w:proofErr w:type="spellStart"/>
      <w:r w:rsidRPr="009F2EF4">
        <w:rPr>
          <w:rFonts w:ascii="Arial" w:hAnsi="Arial" w:cs="Arial"/>
          <w:sz w:val="20"/>
          <w:szCs w:val="20"/>
        </w:rPr>
        <w:t>Tablespaces</w:t>
      </w:r>
      <w:proofErr w:type="spellEnd"/>
      <w:r w:rsidRPr="009F2EF4">
        <w:rPr>
          <w:rFonts w:ascii="Arial" w:hAnsi="Arial" w:cs="Arial"/>
          <w:sz w:val="20"/>
          <w:szCs w:val="20"/>
        </w:rPr>
        <w:t xml:space="preserve"> through BRTOOLS.  </w:t>
      </w:r>
    </w:p>
    <w:p w14:paraId="3FF9C56E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Having experience in Kernel Upgrade activity. Monitoring System Logs and ABAP Dump Analysis.  </w:t>
      </w:r>
    </w:p>
    <w:p w14:paraId="6ADBC534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Import profiles and configure the system profile parameters.  </w:t>
      </w:r>
    </w:p>
    <w:p w14:paraId="28D32112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Having good experience in Client administration like Local/Remote client copies, Client Export/Import and client deletions.  </w:t>
      </w:r>
    </w:p>
    <w:p w14:paraId="4A8B8155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Have been working on establishing RFC connections and identifying Systems using logical systems.  </w:t>
      </w:r>
    </w:p>
    <w:p w14:paraId="05774045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Have Worked on SAP Router issues, when SAP not able to connect through router strings.  </w:t>
      </w:r>
    </w:p>
    <w:p w14:paraId="70CF7FD5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Database activities like monitoring database, database backup, restore and recovery using BR tools (Online/Offline). </w:t>
      </w:r>
    </w:p>
    <w:p w14:paraId="27FBF35C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lastRenderedPageBreak/>
        <w:t xml:space="preserve">Performing Oracle Table space management using BRTOOLS: </w:t>
      </w:r>
    </w:p>
    <w:p w14:paraId="122683F6" w14:textId="77777777" w:rsidR="009F2EF4" w:rsidRDefault="009F2EF4" w:rsidP="009F2EF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Creating data file, changing max extent count, changing next extent size.  </w:t>
      </w:r>
    </w:p>
    <w:p w14:paraId="18F2A681" w14:textId="77777777" w:rsidR="009F2EF4" w:rsidRDefault="009F2EF4" w:rsidP="009F2EF4">
      <w:pPr>
        <w:spacing w:line="36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2FEA6BEB" w14:textId="77777777" w:rsidR="009F2EF4" w:rsidRDefault="009F2EF4" w:rsidP="009F2EF4">
      <w:pPr>
        <w:spacing w:line="36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Skills / </w:t>
      </w:r>
      <w:proofErr w:type="gramStart"/>
      <w:r w:rsidRPr="009F2EF4">
        <w:rPr>
          <w:rFonts w:ascii="Arial" w:hAnsi="Arial" w:cs="Arial"/>
          <w:sz w:val="20"/>
          <w:szCs w:val="20"/>
        </w:rPr>
        <w:t>IT</w:t>
      </w:r>
      <w:proofErr w:type="gramEnd"/>
      <w:r w:rsidRPr="009F2EF4">
        <w:rPr>
          <w:rFonts w:ascii="Arial" w:hAnsi="Arial" w:cs="Arial"/>
          <w:sz w:val="20"/>
          <w:szCs w:val="20"/>
        </w:rPr>
        <w:t xml:space="preserve"> Skills </w:t>
      </w:r>
    </w:p>
    <w:p w14:paraId="24F0A566" w14:textId="311C9C15" w:rsidR="009F2EF4" w:rsidRPr="009F2EF4" w:rsidRDefault="009F2EF4" w:rsidP="009F2E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>Operating Systems SAP HANA 1.0 and 2.0</w:t>
      </w:r>
    </w:p>
    <w:p w14:paraId="369AFB21" w14:textId="77777777" w:rsidR="009F2EF4" w:rsidRDefault="009F2EF4" w:rsidP="009F2EF4">
      <w:pPr>
        <w:pStyle w:val="ListParagraph"/>
        <w:numPr>
          <w:ilvl w:val="0"/>
          <w:numId w:val="21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Oracle 12c, </w:t>
      </w:r>
      <w:proofErr w:type="spellStart"/>
      <w:r w:rsidRPr="009F2EF4">
        <w:rPr>
          <w:rFonts w:ascii="Arial" w:hAnsi="Arial" w:cs="Arial"/>
          <w:sz w:val="20"/>
          <w:szCs w:val="20"/>
        </w:rPr>
        <w:t>MaxDB</w:t>
      </w:r>
      <w:proofErr w:type="spellEnd"/>
      <w:r w:rsidRPr="009F2EF4">
        <w:rPr>
          <w:rFonts w:ascii="Arial" w:hAnsi="Arial" w:cs="Arial"/>
          <w:sz w:val="20"/>
          <w:szCs w:val="20"/>
        </w:rPr>
        <w:t xml:space="preserve"> • Database </w:t>
      </w:r>
    </w:p>
    <w:p w14:paraId="2330FACC" w14:textId="77777777" w:rsidR="009F2EF4" w:rsidRDefault="009F2EF4" w:rsidP="009F2EF4">
      <w:pPr>
        <w:pStyle w:val="ListParagraph"/>
        <w:numPr>
          <w:ilvl w:val="0"/>
          <w:numId w:val="21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 xml:space="preserve">SAP HANA, Oracle 11g &amp; 12c </w:t>
      </w:r>
    </w:p>
    <w:p w14:paraId="735BE4C5" w14:textId="6C92D6BA" w:rsidR="009F2EF4" w:rsidRDefault="009F2EF4" w:rsidP="009F2EF4">
      <w:pPr>
        <w:pStyle w:val="ListParagraph"/>
        <w:numPr>
          <w:ilvl w:val="0"/>
          <w:numId w:val="21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>ECC 6.</w:t>
      </w:r>
      <w:r>
        <w:rPr>
          <w:rFonts w:ascii="Arial" w:hAnsi="Arial" w:cs="Arial"/>
          <w:sz w:val="20"/>
          <w:szCs w:val="20"/>
        </w:rPr>
        <w:t>0 EHP5, BW 7.4, EP 7.3, PO 7.5</w:t>
      </w:r>
    </w:p>
    <w:p w14:paraId="2F506676" w14:textId="77777777" w:rsidR="009F2EF4" w:rsidRDefault="009F2EF4" w:rsidP="009F2EF4">
      <w:pPr>
        <w:pStyle w:val="ListParagraph"/>
        <w:numPr>
          <w:ilvl w:val="0"/>
          <w:numId w:val="21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Solman</w:t>
      </w:r>
      <w:proofErr w:type="spellEnd"/>
      <w:r>
        <w:rPr>
          <w:rFonts w:ascii="Arial" w:hAnsi="Arial" w:cs="Arial"/>
          <w:sz w:val="20"/>
          <w:szCs w:val="20"/>
        </w:rPr>
        <w:t xml:space="preserve"> 7.2</w:t>
      </w:r>
    </w:p>
    <w:p w14:paraId="31869AA5" w14:textId="3A779B34" w:rsidR="00D004C7" w:rsidRPr="009F2EF4" w:rsidRDefault="009F2EF4" w:rsidP="009F2EF4">
      <w:pPr>
        <w:pStyle w:val="ListParagraph"/>
        <w:numPr>
          <w:ilvl w:val="0"/>
          <w:numId w:val="21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9F2EF4">
        <w:rPr>
          <w:rFonts w:ascii="Arial" w:hAnsi="Arial" w:cs="Arial"/>
          <w:sz w:val="20"/>
          <w:szCs w:val="20"/>
        </w:rPr>
        <w:t>Service Now, HP-ALM</w:t>
      </w:r>
    </w:p>
    <w:sectPr w:rsidR="00D004C7" w:rsidRPr="009F2EF4" w:rsidSect="002B1E4C">
      <w:headerReference w:type="default" r:id="rId9"/>
      <w:footerReference w:type="default" r:id="rId10"/>
      <w:pgSz w:w="12240" w:h="15840"/>
      <w:pgMar w:top="220" w:right="1183" w:bottom="720" w:left="720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898DD6" w14:textId="77777777" w:rsidR="00D34189" w:rsidRDefault="00D34189">
      <w:r>
        <w:separator/>
      </w:r>
    </w:p>
  </w:endnote>
  <w:endnote w:type="continuationSeparator" w:id="0">
    <w:p w14:paraId="7B7219AB" w14:textId="77777777" w:rsidR="00D34189" w:rsidRDefault="00D34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43552F" w:rsidRDefault="0043552F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43552F" w:rsidRP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5A0048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5A0048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9E7B53" w14:textId="77777777" w:rsidR="00D34189" w:rsidRDefault="00D34189">
      <w:r>
        <w:separator/>
      </w:r>
    </w:p>
  </w:footnote>
  <w:footnote w:type="continuationSeparator" w:id="0">
    <w:p w14:paraId="46167053" w14:textId="77777777" w:rsidR="00D34189" w:rsidRDefault="00D341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43552F" w:rsidRDefault="0043552F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E762C0" w:rsidRPr="0043552F" w:rsidRDefault="00A601C8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 w:rsidR="005308A4">
      <w:t xml:space="preserve">          </w:t>
    </w:r>
    <w:r>
      <w:t xml:space="preserve">                                               </w:t>
    </w:r>
    <w:r w:rsidR="009A634C">
      <w:tab/>
      <w:t xml:space="preserve">    </w:t>
    </w:r>
    <w:r w:rsidR="003C1AEA">
      <w:t xml:space="preserve">         </w:t>
    </w: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Arial" w:hAnsi="Arial" w:cs="Arial"/>
        <w:color w:val="333333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>
    <w:nsid w:val="00000006"/>
    <w:multiLevelType w:val="multilevel"/>
    <w:tmpl w:val="00000006"/>
    <w:name w:val="WWNum6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>
    <w:nsid w:val="0DA650ED"/>
    <w:multiLevelType w:val="multilevel"/>
    <w:tmpl w:val="D3CCDBB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49363A"/>
    <w:multiLevelType w:val="multilevel"/>
    <w:tmpl w:val="343C2E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nsid w:val="196C7E1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2BD666FF"/>
    <w:multiLevelType w:val="hybridMultilevel"/>
    <w:tmpl w:val="099C0A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9C5F08"/>
    <w:multiLevelType w:val="hybridMultilevel"/>
    <w:tmpl w:val="24588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B0C7BAD"/>
    <w:multiLevelType w:val="multilevel"/>
    <w:tmpl w:val="FC1A27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1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4A0A4D"/>
    <w:multiLevelType w:val="hybridMultilevel"/>
    <w:tmpl w:val="9C46CD2A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C4D772B"/>
    <w:multiLevelType w:val="multilevel"/>
    <w:tmpl w:val="FFC836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4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560F2B"/>
    <w:multiLevelType w:val="multilevel"/>
    <w:tmpl w:val="1504819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64100221"/>
    <w:multiLevelType w:val="hybridMultilevel"/>
    <w:tmpl w:val="AE3A5AF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>
    <w:nsid w:val="692E5E8A"/>
    <w:multiLevelType w:val="multilevel"/>
    <w:tmpl w:val="46F6D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8">
    <w:nsid w:val="6D3C75E9"/>
    <w:multiLevelType w:val="hybridMultilevel"/>
    <w:tmpl w:val="17B83D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94A6D1A"/>
    <w:multiLevelType w:val="multilevel"/>
    <w:tmpl w:val="9DEAB2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0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0"/>
  </w:num>
  <w:num w:numId="2">
    <w:abstractNumId w:val="14"/>
  </w:num>
  <w:num w:numId="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5"/>
  </w:num>
  <w:num w:numId="6">
    <w:abstractNumId w:val="4"/>
  </w:num>
  <w:num w:numId="7">
    <w:abstractNumId w:val="15"/>
  </w:num>
  <w:num w:numId="8">
    <w:abstractNumId w:val="10"/>
  </w:num>
  <w:num w:numId="9">
    <w:abstractNumId w:val="19"/>
  </w:num>
  <w:num w:numId="10">
    <w:abstractNumId w:val="13"/>
  </w:num>
  <w:num w:numId="11">
    <w:abstractNumId w:val="17"/>
  </w:num>
  <w:num w:numId="12">
    <w:abstractNumId w:val="6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7"/>
  </w:num>
  <w:num w:numId="18">
    <w:abstractNumId w:val="11"/>
  </w:num>
  <w:num w:numId="19">
    <w:abstractNumId w:val="18"/>
  </w:num>
  <w:num w:numId="20">
    <w:abstractNumId w:val="8"/>
  </w:num>
  <w:num w:numId="21">
    <w:abstractNumId w:val="16"/>
  </w:num>
  <w:num w:numId="2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56A6E"/>
    <w:rsid w:val="00162879"/>
    <w:rsid w:val="0017062C"/>
    <w:rsid w:val="001719D8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757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4C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6111B"/>
    <w:rsid w:val="00372834"/>
    <w:rsid w:val="00377113"/>
    <w:rsid w:val="00384416"/>
    <w:rsid w:val="00384F0F"/>
    <w:rsid w:val="00396166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28EB"/>
    <w:rsid w:val="004443B7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469F"/>
    <w:rsid w:val="00585F3B"/>
    <w:rsid w:val="00593444"/>
    <w:rsid w:val="00596D6E"/>
    <w:rsid w:val="005A0048"/>
    <w:rsid w:val="005A7C9F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6F54C4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2425B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22BE"/>
    <w:rsid w:val="009177D3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2EF4"/>
    <w:rsid w:val="009F4722"/>
    <w:rsid w:val="009F4B59"/>
    <w:rsid w:val="00A014EB"/>
    <w:rsid w:val="00A024ED"/>
    <w:rsid w:val="00A04BCB"/>
    <w:rsid w:val="00A1313D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CE65C7"/>
    <w:rsid w:val="00D004C7"/>
    <w:rsid w:val="00D01ABE"/>
    <w:rsid w:val="00D01F71"/>
    <w:rsid w:val="00D03964"/>
    <w:rsid w:val="00D061AB"/>
    <w:rsid w:val="00D13B87"/>
    <w:rsid w:val="00D15190"/>
    <w:rsid w:val="00D22176"/>
    <w:rsid w:val="00D22C1A"/>
    <w:rsid w:val="00D34189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6CAE"/>
    <w:rsid w:val="00F8540E"/>
    <w:rsid w:val="00F85F0C"/>
    <w:rsid w:val="00F86ACA"/>
    <w:rsid w:val="00F94FA8"/>
    <w:rsid w:val="00FA06D4"/>
    <w:rsid w:val="00FA47CA"/>
    <w:rsid w:val="00FA57A8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rsid w:val="00F0405A"/>
    <w:rPr>
      <w:sz w:val="24"/>
      <w:szCs w:val="24"/>
      <w:lang w:val="en-US" w:eastAsia="en-US"/>
    </w:rPr>
  </w:style>
  <w:style w:type="character" w:customStyle="1" w:styleId="InternetLink">
    <w:name w:val="Internet Link"/>
    <w:rsid w:val="002B1E4C"/>
    <w:rPr>
      <w:color w:val="000080"/>
      <w:u w:val="single"/>
    </w:rPr>
  </w:style>
  <w:style w:type="character" w:customStyle="1" w:styleId="hl">
    <w:name w:val="hl"/>
    <w:basedOn w:val="DefaultParagraphFont"/>
    <w:rsid w:val="00D004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rsid w:val="00F0405A"/>
    <w:rPr>
      <w:sz w:val="24"/>
      <w:szCs w:val="24"/>
      <w:lang w:val="en-US" w:eastAsia="en-US"/>
    </w:rPr>
  </w:style>
  <w:style w:type="character" w:customStyle="1" w:styleId="InternetLink">
    <w:name w:val="Internet Link"/>
    <w:rsid w:val="002B1E4C"/>
    <w:rPr>
      <w:color w:val="000080"/>
      <w:u w:val="single"/>
    </w:rPr>
  </w:style>
  <w:style w:type="character" w:customStyle="1" w:styleId="hl">
    <w:name w:val="hl"/>
    <w:basedOn w:val="DefaultParagraphFont"/>
    <w:rsid w:val="00D00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0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199A5-7AA5-42B6-9C56-A13D1501B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2460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11</cp:revision>
  <cp:lastPrinted>2021-07-29T11:49:00Z</cp:lastPrinted>
  <dcterms:created xsi:type="dcterms:W3CDTF">2021-07-25T17:33:00Z</dcterms:created>
  <dcterms:modified xsi:type="dcterms:W3CDTF">2021-07-29T11:49:00Z</dcterms:modified>
</cp:coreProperties>
</file>