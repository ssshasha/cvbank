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5840"/>
      </w:tblGrid>
      <w:tr w:rsidR="00DD27EC" w:rsidRPr="00D004C7" w14:paraId="385E05CD" w14:textId="77777777" w:rsidTr="00F0405A">
        <w:trPr>
          <w:trHeight w:val="421"/>
        </w:trPr>
        <w:tc>
          <w:tcPr>
            <w:tcW w:w="5070" w:type="dxa"/>
            <w:vAlign w:val="center"/>
          </w:tcPr>
          <w:p w14:paraId="52310ED0" w14:textId="1A2481A0" w:rsidR="00DD27EC" w:rsidRPr="00D004C7" w:rsidRDefault="00D004C7" w:rsidP="00156A6E">
            <w:pPr>
              <w:spacing w:line="360" w:lineRule="auto"/>
              <w:ind w:left="426"/>
              <w:jc w:val="both"/>
              <w:rPr>
                <w:rFonts w:ascii="Arial" w:hAnsi="Arial" w:cs="Arial"/>
                <w:sz w:val="20"/>
                <w:szCs w:val="20"/>
              </w:rPr>
            </w:pPr>
            <w:r w:rsidRPr="00D004C7">
              <w:rPr>
                <w:rFonts w:ascii="Arial" w:hAnsi="Arial" w:cs="Arial"/>
                <w:sz w:val="20"/>
                <w:szCs w:val="20"/>
              </w:rPr>
              <w:t>Mohammed Salman</w:t>
            </w:r>
          </w:p>
        </w:tc>
        <w:tc>
          <w:tcPr>
            <w:tcW w:w="5840" w:type="dxa"/>
            <w:vAlign w:val="center"/>
          </w:tcPr>
          <w:p w14:paraId="3F1233E7" w14:textId="0BEDED94" w:rsidR="00DD27EC" w:rsidRPr="00D004C7" w:rsidRDefault="00F0405A" w:rsidP="00156A6E">
            <w:pPr>
              <w:spacing w:line="360" w:lineRule="auto"/>
              <w:ind w:left="426"/>
              <w:jc w:val="both"/>
              <w:rPr>
                <w:rFonts w:ascii="Arial" w:hAnsi="Arial" w:cs="Arial"/>
                <w:sz w:val="20"/>
                <w:szCs w:val="20"/>
              </w:rPr>
            </w:pPr>
            <w:r w:rsidRPr="00D004C7">
              <w:rPr>
                <w:rFonts w:ascii="Arial" w:hAnsi="Arial" w:cs="Arial"/>
                <w:sz w:val="20"/>
                <w:szCs w:val="20"/>
              </w:rPr>
              <w:t xml:space="preserve">Phone: - </w:t>
            </w:r>
          </w:p>
        </w:tc>
      </w:tr>
      <w:tr w:rsidR="00F0405A" w:rsidRPr="00D004C7" w14:paraId="68BC927F" w14:textId="77777777" w:rsidTr="00F0405A">
        <w:trPr>
          <w:trHeight w:val="421"/>
        </w:trPr>
        <w:tc>
          <w:tcPr>
            <w:tcW w:w="5070" w:type="dxa"/>
            <w:vAlign w:val="center"/>
          </w:tcPr>
          <w:p w14:paraId="4B7E5A53" w14:textId="6983202A" w:rsidR="00F0405A" w:rsidRPr="00D004C7" w:rsidRDefault="00F0405A" w:rsidP="00156A6E">
            <w:pPr>
              <w:spacing w:line="360" w:lineRule="auto"/>
              <w:ind w:left="426"/>
              <w:jc w:val="both"/>
              <w:rPr>
                <w:rFonts w:ascii="Arial" w:hAnsi="Arial" w:cs="Arial"/>
                <w:sz w:val="20"/>
                <w:szCs w:val="20"/>
              </w:rPr>
            </w:pPr>
            <w:r w:rsidRPr="00D004C7">
              <w:rPr>
                <w:rFonts w:ascii="Arial" w:hAnsi="Arial" w:cs="Arial"/>
                <w:sz w:val="20"/>
                <w:szCs w:val="20"/>
              </w:rPr>
              <w:t>B Tech</w:t>
            </w:r>
          </w:p>
        </w:tc>
        <w:tc>
          <w:tcPr>
            <w:tcW w:w="5840" w:type="dxa"/>
            <w:vAlign w:val="center"/>
          </w:tcPr>
          <w:p w14:paraId="495BFB18" w14:textId="41BFFE96" w:rsidR="00F0405A" w:rsidRPr="00D004C7" w:rsidRDefault="00F0405A" w:rsidP="00156A6E">
            <w:pPr>
              <w:suppressLineNumbers/>
              <w:tabs>
                <w:tab w:val="center" w:pos="4320"/>
                <w:tab w:val="right" w:pos="8640"/>
              </w:tabs>
              <w:spacing w:line="360" w:lineRule="auto"/>
              <w:ind w:left="426"/>
              <w:jc w:val="both"/>
              <w:rPr>
                <w:rFonts w:ascii="Arial" w:hAnsi="Arial" w:cs="Arial"/>
                <w:bCs/>
                <w:color w:val="0000FF"/>
                <w:sz w:val="20"/>
                <w:szCs w:val="20"/>
                <w:u w:val="single"/>
              </w:rPr>
            </w:pPr>
            <w:r w:rsidRPr="00D004C7">
              <w:rPr>
                <w:rFonts w:ascii="Arial" w:hAnsi="Arial" w:cs="Arial"/>
                <w:sz w:val="20"/>
                <w:szCs w:val="20"/>
              </w:rPr>
              <w:t xml:space="preserve">Email: - </w:t>
            </w:r>
          </w:p>
        </w:tc>
      </w:tr>
    </w:tbl>
    <w:p w14:paraId="762439C4" w14:textId="77777777" w:rsidR="00A871BC" w:rsidRDefault="00A871BC" w:rsidP="00A871BC">
      <w:pPr>
        <w:pStyle w:val="Default"/>
      </w:pPr>
    </w:p>
    <w:p w14:paraId="1176493D" w14:textId="59394EE6" w:rsidR="00F0405A" w:rsidRPr="00A871BC" w:rsidRDefault="00A871BC" w:rsidP="00A871BC">
      <w:pPr>
        <w:spacing w:before="120" w:line="360" w:lineRule="auto"/>
        <w:jc w:val="center"/>
        <w:outlineLvl w:val="2"/>
        <w:rPr>
          <w:rFonts w:ascii="Arial" w:hAnsi="Arial" w:cs="Arial"/>
          <w:b/>
          <w:bCs/>
          <w:color w:val="00B0F0"/>
          <w:sz w:val="18"/>
          <w:szCs w:val="18"/>
        </w:rPr>
      </w:pPr>
      <w:r w:rsidRPr="00A871BC">
        <w:rPr>
          <w:rFonts w:ascii="Arial" w:hAnsi="Arial" w:cs="Arial"/>
          <w:b/>
          <w:bCs/>
          <w:color w:val="00B0F0"/>
          <w:sz w:val="18"/>
          <w:szCs w:val="18"/>
        </w:rPr>
        <w:t>Enterprise Arch</w:t>
      </w:r>
      <w:r>
        <w:rPr>
          <w:rFonts w:ascii="Arial" w:hAnsi="Arial" w:cs="Arial"/>
          <w:b/>
          <w:bCs/>
          <w:color w:val="00B0F0"/>
          <w:sz w:val="18"/>
          <w:szCs w:val="18"/>
        </w:rPr>
        <w:t xml:space="preserve"> </w:t>
      </w:r>
      <w:r w:rsidRPr="00A871BC">
        <w:rPr>
          <w:rFonts w:ascii="Arial" w:hAnsi="Arial" w:cs="Arial"/>
          <w:b/>
          <w:bCs/>
          <w:color w:val="00B0F0"/>
          <w:sz w:val="18"/>
          <w:szCs w:val="18"/>
        </w:rPr>
        <w:tab/>
      </w:r>
      <w:r w:rsidRPr="00A871BC">
        <w:rPr>
          <w:rFonts w:ascii="Arial" w:hAnsi="Arial" w:cs="Arial"/>
          <w:b/>
          <w:bCs/>
          <w:color w:val="00B0F0"/>
          <w:sz w:val="18"/>
          <w:szCs w:val="18"/>
        </w:rPr>
        <w:t xml:space="preserve">| </w:t>
      </w:r>
      <w:r w:rsidRPr="00A871BC">
        <w:rPr>
          <w:rFonts w:ascii="Arial" w:hAnsi="Arial" w:cs="Arial"/>
          <w:b/>
          <w:bCs/>
          <w:color w:val="00B0F0"/>
          <w:sz w:val="18"/>
          <w:szCs w:val="18"/>
        </w:rPr>
        <w:tab/>
        <w:t xml:space="preserve">Business process Analyst </w:t>
      </w:r>
      <w:r w:rsidRPr="00A871BC">
        <w:rPr>
          <w:rFonts w:ascii="Arial" w:hAnsi="Arial" w:cs="Arial"/>
          <w:b/>
          <w:bCs/>
          <w:color w:val="00B0F0"/>
          <w:sz w:val="18"/>
          <w:szCs w:val="18"/>
        </w:rPr>
        <w:tab/>
      </w:r>
      <w:r w:rsidRPr="00A871BC">
        <w:rPr>
          <w:rFonts w:ascii="Arial" w:hAnsi="Arial" w:cs="Arial"/>
          <w:b/>
          <w:bCs/>
          <w:color w:val="00B0F0"/>
          <w:sz w:val="18"/>
          <w:szCs w:val="18"/>
        </w:rPr>
        <w:t xml:space="preserve">| </w:t>
      </w:r>
      <w:r w:rsidRPr="00A871BC">
        <w:rPr>
          <w:rFonts w:ascii="Arial" w:hAnsi="Arial" w:cs="Arial"/>
          <w:b/>
          <w:bCs/>
          <w:color w:val="00B0F0"/>
          <w:sz w:val="18"/>
          <w:szCs w:val="18"/>
        </w:rPr>
        <w:tab/>
        <w:t xml:space="preserve">ERP Solution Arch </w:t>
      </w:r>
      <w:r w:rsidRPr="00A871BC">
        <w:rPr>
          <w:rFonts w:ascii="Arial" w:hAnsi="Arial" w:cs="Arial"/>
          <w:b/>
          <w:bCs/>
          <w:color w:val="00B0F0"/>
          <w:sz w:val="18"/>
          <w:szCs w:val="18"/>
        </w:rPr>
        <w:tab/>
        <w:t xml:space="preserve">| </w:t>
      </w:r>
      <w:r>
        <w:rPr>
          <w:rFonts w:ascii="Arial" w:hAnsi="Arial" w:cs="Arial"/>
          <w:b/>
          <w:bCs/>
          <w:color w:val="00B0F0"/>
          <w:sz w:val="18"/>
          <w:szCs w:val="18"/>
        </w:rPr>
        <w:tab/>
        <w:t>I&amp;C / Support</w:t>
      </w:r>
    </w:p>
    <w:p w14:paraId="64159011" w14:textId="77777777" w:rsidR="00B46C13" w:rsidRDefault="00B46C13" w:rsidP="00156A6E">
      <w:pPr>
        <w:spacing w:before="120" w:line="360" w:lineRule="auto"/>
        <w:ind w:left="426"/>
        <w:jc w:val="both"/>
        <w:outlineLvl w:val="2"/>
        <w:rPr>
          <w:rFonts w:ascii="Arial" w:hAnsi="Arial" w:cs="Arial"/>
          <w:b/>
          <w:bCs/>
          <w:color w:val="00B0F0"/>
          <w:sz w:val="20"/>
          <w:szCs w:val="20"/>
          <w:u w:val="single"/>
        </w:rPr>
      </w:pPr>
    </w:p>
    <w:p w14:paraId="2FB9E73C" w14:textId="78F18202" w:rsidR="00F0405A" w:rsidRPr="00F701E6" w:rsidRDefault="00F0405A" w:rsidP="00156A6E">
      <w:pPr>
        <w:spacing w:before="120" w:line="360" w:lineRule="auto"/>
        <w:ind w:left="426"/>
        <w:jc w:val="both"/>
        <w:outlineLvl w:val="2"/>
        <w:rPr>
          <w:rFonts w:ascii="Arial" w:hAnsi="Arial" w:cs="Arial"/>
          <w:b/>
          <w:bCs/>
          <w:color w:val="00B0F0"/>
          <w:sz w:val="20"/>
          <w:szCs w:val="20"/>
          <w:u w:val="single"/>
        </w:rPr>
      </w:pPr>
      <w:r w:rsidRPr="00F701E6">
        <w:rPr>
          <w:rFonts w:ascii="Arial" w:hAnsi="Arial" w:cs="Arial"/>
          <w:b/>
          <w:bCs/>
          <w:color w:val="00B0F0"/>
          <w:sz w:val="20"/>
          <w:szCs w:val="20"/>
          <w:u w:val="single"/>
        </w:rPr>
        <w:t>Profile Summary</w:t>
      </w:r>
    </w:p>
    <w:p w14:paraId="09E8BD65" w14:textId="77777777" w:rsidR="00F0405A" w:rsidRPr="00D004C7" w:rsidRDefault="00F0405A" w:rsidP="00156A6E">
      <w:pPr>
        <w:spacing w:before="120" w:line="360" w:lineRule="auto"/>
        <w:ind w:left="426"/>
        <w:jc w:val="both"/>
        <w:outlineLvl w:val="2"/>
        <w:rPr>
          <w:rFonts w:ascii="Arial" w:hAnsi="Arial" w:cs="Arial"/>
          <w:sz w:val="20"/>
          <w:szCs w:val="20"/>
          <w:u w:val="single"/>
        </w:rPr>
      </w:pPr>
    </w:p>
    <w:p w14:paraId="2CD2DBF9" w14:textId="38779D16" w:rsidR="00F701E6" w:rsidRDefault="00D004C7" w:rsidP="002D614C">
      <w:pPr>
        <w:pStyle w:val="ListParagraph"/>
        <w:widowControl w:val="0"/>
        <w:numPr>
          <w:ilvl w:val="0"/>
          <w:numId w:val="19"/>
        </w:numPr>
        <w:suppressAutoHyphens/>
        <w:overflowPunct w:val="0"/>
        <w:spacing w:line="480" w:lineRule="auto"/>
        <w:ind w:left="709"/>
        <w:jc w:val="both"/>
        <w:rPr>
          <w:rFonts w:ascii="Arial" w:hAnsi="Arial" w:cs="Arial"/>
          <w:sz w:val="20"/>
          <w:szCs w:val="20"/>
        </w:rPr>
      </w:pPr>
      <w:r w:rsidRPr="00D004C7">
        <w:rPr>
          <w:rFonts w:ascii="Arial" w:hAnsi="Arial" w:cs="Arial"/>
          <w:bCs/>
          <w:sz w:val="20"/>
          <w:szCs w:val="20"/>
        </w:rPr>
        <w:t>9</w:t>
      </w:r>
      <w:r w:rsidR="00F701E6">
        <w:rPr>
          <w:rFonts w:ascii="Arial" w:hAnsi="Arial" w:cs="Arial"/>
          <w:bCs/>
          <w:sz w:val="20"/>
          <w:szCs w:val="20"/>
        </w:rPr>
        <w:t>+</w:t>
      </w:r>
      <w:r w:rsidRPr="00D004C7">
        <w:rPr>
          <w:rFonts w:ascii="Arial" w:hAnsi="Arial" w:cs="Arial"/>
          <w:bCs/>
          <w:sz w:val="20"/>
          <w:szCs w:val="20"/>
        </w:rPr>
        <w:t xml:space="preserve"> </w:t>
      </w:r>
      <w:r w:rsidR="002B1E4C" w:rsidRPr="00D004C7">
        <w:rPr>
          <w:rFonts w:ascii="Arial" w:hAnsi="Arial" w:cs="Arial"/>
          <w:sz w:val="20"/>
          <w:szCs w:val="20"/>
        </w:rPr>
        <w:t>years of diversified experience</w:t>
      </w:r>
      <w:r w:rsidR="00F701E6">
        <w:rPr>
          <w:rFonts w:ascii="Arial" w:hAnsi="Arial" w:cs="Arial"/>
          <w:sz w:val="20"/>
          <w:szCs w:val="20"/>
        </w:rPr>
        <w:t xml:space="preserve"> (Implementation &amp; Consulting)</w:t>
      </w:r>
    </w:p>
    <w:p w14:paraId="4E9A1148" w14:textId="1BA686B6" w:rsidR="00F701E6" w:rsidRPr="00F701E6" w:rsidRDefault="002B1E4C" w:rsidP="002D614C">
      <w:pPr>
        <w:pStyle w:val="ListParagraph"/>
        <w:widowControl w:val="0"/>
        <w:numPr>
          <w:ilvl w:val="1"/>
          <w:numId w:val="19"/>
        </w:numPr>
        <w:suppressAutoHyphens/>
        <w:overflowPunct w:val="0"/>
        <w:spacing w:line="480" w:lineRule="auto"/>
        <w:jc w:val="both"/>
        <w:rPr>
          <w:rFonts w:ascii="Arial" w:hAnsi="Arial" w:cs="Arial"/>
          <w:sz w:val="20"/>
          <w:szCs w:val="20"/>
        </w:rPr>
      </w:pPr>
      <w:r w:rsidRPr="00D004C7">
        <w:rPr>
          <w:rFonts w:ascii="Arial" w:hAnsi="Arial" w:cs="Arial"/>
          <w:sz w:val="20"/>
          <w:szCs w:val="20"/>
          <w:lang w:val="en-NZ"/>
        </w:rPr>
        <w:t>SAP</w:t>
      </w:r>
    </w:p>
    <w:p w14:paraId="4888B057" w14:textId="1E17AED9" w:rsidR="00F701E6" w:rsidRPr="00F701E6" w:rsidRDefault="00D004C7" w:rsidP="002D614C">
      <w:pPr>
        <w:pStyle w:val="ListParagraph"/>
        <w:widowControl w:val="0"/>
        <w:numPr>
          <w:ilvl w:val="1"/>
          <w:numId w:val="19"/>
        </w:numPr>
        <w:suppressAutoHyphens/>
        <w:overflowPunct w:val="0"/>
        <w:spacing w:line="480" w:lineRule="auto"/>
        <w:jc w:val="both"/>
        <w:rPr>
          <w:rFonts w:ascii="Arial" w:hAnsi="Arial" w:cs="Arial"/>
          <w:sz w:val="20"/>
          <w:szCs w:val="20"/>
        </w:rPr>
      </w:pPr>
      <w:r w:rsidRPr="00D004C7">
        <w:rPr>
          <w:rFonts w:ascii="Arial" w:hAnsi="Arial" w:cs="Arial"/>
          <w:sz w:val="20"/>
          <w:szCs w:val="20"/>
          <w:lang w:val="en-NZ"/>
        </w:rPr>
        <w:t>Basis Admin</w:t>
      </w:r>
    </w:p>
    <w:p w14:paraId="5B2FC47D" w14:textId="3EE1E25B" w:rsidR="002B1E4C" w:rsidRPr="00D004C7" w:rsidRDefault="00D004C7" w:rsidP="002D614C">
      <w:pPr>
        <w:pStyle w:val="ListParagraph"/>
        <w:widowControl w:val="0"/>
        <w:numPr>
          <w:ilvl w:val="1"/>
          <w:numId w:val="19"/>
        </w:numPr>
        <w:suppressAutoHyphens/>
        <w:overflowPunct w:val="0"/>
        <w:spacing w:line="480" w:lineRule="auto"/>
        <w:jc w:val="both"/>
        <w:rPr>
          <w:rFonts w:ascii="Arial" w:hAnsi="Arial" w:cs="Arial"/>
          <w:sz w:val="20"/>
          <w:szCs w:val="20"/>
        </w:rPr>
      </w:pPr>
      <w:r w:rsidRPr="00D004C7">
        <w:rPr>
          <w:rFonts w:ascii="Arial" w:hAnsi="Arial" w:cs="Arial"/>
          <w:sz w:val="20"/>
          <w:szCs w:val="20"/>
          <w:lang w:val="en-NZ"/>
        </w:rPr>
        <w:t>Security Consulting</w:t>
      </w:r>
    </w:p>
    <w:p w14:paraId="6CBD47F1" w14:textId="77777777" w:rsidR="005418F9" w:rsidRPr="005418F9" w:rsidRDefault="005418F9" w:rsidP="002D614C">
      <w:pPr>
        <w:pStyle w:val="ListParagraph"/>
        <w:numPr>
          <w:ilvl w:val="0"/>
          <w:numId w:val="14"/>
        </w:numPr>
        <w:suppressAutoHyphens/>
        <w:spacing w:line="480" w:lineRule="auto"/>
        <w:jc w:val="both"/>
        <w:rPr>
          <w:rFonts w:ascii="Arial" w:hAnsi="Arial" w:cs="Arial"/>
          <w:sz w:val="20"/>
          <w:szCs w:val="20"/>
        </w:rPr>
      </w:pPr>
      <w:r>
        <w:rPr>
          <w:rFonts w:ascii="Arial" w:hAnsi="Arial" w:cs="Arial"/>
          <w:color w:val="252525"/>
          <w:sz w:val="21"/>
          <w:szCs w:val="21"/>
        </w:rPr>
        <w:t>I</w:t>
      </w:r>
      <w:r w:rsidRPr="005418F9">
        <w:rPr>
          <w:rFonts w:ascii="Arial" w:hAnsi="Arial" w:cs="Arial"/>
          <w:color w:val="252525"/>
          <w:sz w:val="21"/>
          <w:szCs w:val="21"/>
        </w:rPr>
        <w:t xml:space="preserve">nstitutional evaluation of organizations </w:t>
      </w:r>
    </w:p>
    <w:p w14:paraId="5D8CFA09" w14:textId="77777777" w:rsidR="005418F9" w:rsidRPr="005418F9" w:rsidRDefault="005418F9" w:rsidP="002D614C">
      <w:pPr>
        <w:pStyle w:val="ListParagraph"/>
        <w:numPr>
          <w:ilvl w:val="0"/>
          <w:numId w:val="14"/>
        </w:numPr>
        <w:suppressAutoHyphens/>
        <w:spacing w:line="480" w:lineRule="auto"/>
        <w:jc w:val="both"/>
        <w:rPr>
          <w:rFonts w:ascii="Arial" w:hAnsi="Arial" w:cs="Arial"/>
          <w:sz w:val="20"/>
          <w:szCs w:val="20"/>
        </w:rPr>
      </w:pPr>
      <w:r>
        <w:rPr>
          <w:rFonts w:ascii="Arial" w:hAnsi="Arial" w:cs="Arial"/>
          <w:color w:val="252525"/>
          <w:sz w:val="21"/>
          <w:szCs w:val="21"/>
        </w:rPr>
        <w:t xml:space="preserve">Reviewing </w:t>
      </w:r>
      <w:r w:rsidRPr="005418F9">
        <w:rPr>
          <w:rFonts w:ascii="Arial" w:hAnsi="Arial" w:cs="Arial"/>
          <w:color w:val="252525"/>
          <w:sz w:val="21"/>
          <w:szCs w:val="21"/>
        </w:rPr>
        <w:t xml:space="preserve">operational, technical, financial </w:t>
      </w:r>
      <w:r>
        <w:rPr>
          <w:rFonts w:ascii="Arial" w:hAnsi="Arial" w:cs="Arial"/>
          <w:color w:val="252525"/>
          <w:sz w:val="21"/>
          <w:szCs w:val="21"/>
        </w:rPr>
        <w:t xml:space="preserve">/ budgetary </w:t>
      </w:r>
      <w:r w:rsidRPr="005418F9">
        <w:rPr>
          <w:rFonts w:ascii="Arial" w:hAnsi="Arial" w:cs="Arial"/>
          <w:color w:val="252525"/>
          <w:sz w:val="21"/>
          <w:szCs w:val="21"/>
        </w:rPr>
        <w:t xml:space="preserve">requirements </w:t>
      </w:r>
      <w:r>
        <w:rPr>
          <w:rFonts w:ascii="Arial" w:hAnsi="Arial" w:cs="Arial"/>
          <w:color w:val="252525"/>
          <w:sz w:val="21"/>
          <w:szCs w:val="21"/>
        </w:rPr>
        <w:t xml:space="preserve">gathering / consulting / </w:t>
      </w:r>
      <w:r w:rsidRPr="005418F9">
        <w:rPr>
          <w:rFonts w:ascii="Arial" w:hAnsi="Arial" w:cs="Arial"/>
          <w:color w:val="252525"/>
          <w:sz w:val="21"/>
          <w:szCs w:val="21"/>
        </w:rPr>
        <w:t xml:space="preserve">development of </w:t>
      </w:r>
      <w:r>
        <w:rPr>
          <w:rFonts w:ascii="Arial" w:hAnsi="Arial" w:cs="Arial"/>
          <w:color w:val="252525"/>
          <w:sz w:val="21"/>
          <w:szCs w:val="21"/>
        </w:rPr>
        <w:t xml:space="preserve">specs </w:t>
      </w:r>
      <w:r w:rsidRPr="005418F9">
        <w:rPr>
          <w:rFonts w:ascii="Arial" w:hAnsi="Arial" w:cs="Arial"/>
          <w:color w:val="252525"/>
          <w:sz w:val="21"/>
          <w:szCs w:val="21"/>
        </w:rPr>
        <w:t>for new SAP systems</w:t>
      </w:r>
      <w:r>
        <w:rPr>
          <w:color w:val="252525"/>
          <w:sz w:val="21"/>
          <w:szCs w:val="21"/>
        </w:rPr>
        <w:t xml:space="preserve"> </w:t>
      </w:r>
    </w:p>
    <w:p w14:paraId="71291B38" w14:textId="77777777" w:rsidR="005418F9" w:rsidRPr="00841A94" w:rsidRDefault="005418F9" w:rsidP="005418F9">
      <w:pPr>
        <w:pStyle w:val="ListParagraph"/>
        <w:numPr>
          <w:ilvl w:val="0"/>
          <w:numId w:val="14"/>
        </w:numPr>
        <w:suppressAutoHyphens/>
        <w:spacing w:line="480" w:lineRule="auto"/>
        <w:jc w:val="both"/>
        <w:rPr>
          <w:rFonts w:ascii="Arial" w:hAnsi="Arial" w:cs="Arial"/>
          <w:sz w:val="20"/>
          <w:szCs w:val="20"/>
        </w:rPr>
      </w:pPr>
      <w:r>
        <w:rPr>
          <w:rFonts w:ascii="Arial" w:hAnsi="Arial" w:cs="Arial"/>
          <w:sz w:val="20"/>
          <w:szCs w:val="20"/>
          <w:shd w:val="clear" w:color="auto" w:fill="FFFFFF"/>
        </w:rPr>
        <w:t>ERP Solution Architecture</w:t>
      </w:r>
    </w:p>
    <w:p w14:paraId="5106278F" w14:textId="77777777" w:rsidR="005418F9" w:rsidRPr="00841A94" w:rsidRDefault="005418F9" w:rsidP="005418F9">
      <w:pPr>
        <w:pStyle w:val="ListParagraph"/>
        <w:numPr>
          <w:ilvl w:val="0"/>
          <w:numId w:val="14"/>
        </w:numPr>
        <w:suppressAutoHyphens/>
        <w:spacing w:line="480" w:lineRule="auto"/>
        <w:jc w:val="both"/>
        <w:rPr>
          <w:rFonts w:ascii="Arial" w:hAnsi="Arial" w:cs="Arial"/>
          <w:sz w:val="20"/>
          <w:szCs w:val="20"/>
        </w:rPr>
      </w:pPr>
      <w:r>
        <w:rPr>
          <w:rFonts w:ascii="Arial" w:hAnsi="Arial" w:cs="Arial"/>
          <w:sz w:val="20"/>
          <w:szCs w:val="20"/>
          <w:shd w:val="clear" w:color="auto" w:fill="FFFFFF"/>
        </w:rPr>
        <w:t>Requirements Gathering</w:t>
      </w:r>
    </w:p>
    <w:p w14:paraId="7428684C" w14:textId="77777777" w:rsidR="005418F9" w:rsidRPr="00841A94" w:rsidRDefault="005418F9" w:rsidP="005418F9">
      <w:pPr>
        <w:pStyle w:val="ListParagraph"/>
        <w:numPr>
          <w:ilvl w:val="0"/>
          <w:numId w:val="14"/>
        </w:numPr>
        <w:suppressAutoHyphens/>
        <w:spacing w:line="480" w:lineRule="auto"/>
        <w:jc w:val="both"/>
        <w:rPr>
          <w:rFonts w:ascii="Arial" w:hAnsi="Arial" w:cs="Arial"/>
          <w:sz w:val="20"/>
          <w:szCs w:val="20"/>
        </w:rPr>
      </w:pPr>
      <w:r>
        <w:rPr>
          <w:rFonts w:ascii="Arial" w:hAnsi="Arial" w:cs="Arial"/>
          <w:sz w:val="20"/>
          <w:szCs w:val="20"/>
          <w:shd w:val="clear" w:color="auto" w:fill="FFFFFF"/>
        </w:rPr>
        <w:t>Business Process Management</w:t>
      </w:r>
    </w:p>
    <w:p w14:paraId="4D361329" w14:textId="77777777" w:rsidR="005418F9" w:rsidRPr="00841A94" w:rsidRDefault="005418F9" w:rsidP="005418F9">
      <w:pPr>
        <w:pStyle w:val="ListParagraph"/>
        <w:numPr>
          <w:ilvl w:val="0"/>
          <w:numId w:val="14"/>
        </w:numPr>
        <w:suppressAutoHyphens/>
        <w:spacing w:line="480" w:lineRule="auto"/>
        <w:jc w:val="both"/>
        <w:rPr>
          <w:rFonts w:ascii="Arial" w:hAnsi="Arial" w:cs="Arial"/>
          <w:sz w:val="20"/>
          <w:szCs w:val="20"/>
        </w:rPr>
      </w:pPr>
      <w:r>
        <w:rPr>
          <w:rFonts w:ascii="Arial" w:hAnsi="Arial" w:cs="Arial"/>
          <w:sz w:val="20"/>
          <w:szCs w:val="20"/>
          <w:shd w:val="clear" w:color="auto" w:fill="FFFFFF"/>
        </w:rPr>
        <w:t>ERP Implementation</w:t>
      </w:r>
    </w:p>
    <w:p w14:paraId="2E89E6EF" w14:textId="77777777" w:rsidR="005418F9" w:rsidRPr="00841A94" w:rsidRDefault="005418F9" w:rsidP="005418F9">
      <w:pPr>
        <w:pStyle w:val="ListParagraph"/>
        <w:numPr>
          <w:ilvl w:val="0"/>
          <w:numId w:val="14"/>
        </w:numPr>
        <w:suppressAutoHyphens/>
        <w:spacing w:line="480" w:lineRule="auto"/>
        <w:jc w:val="both"/>
        <w:rPr>
          <w:rFonts w:ascii="Arial" w:hAnsi="Arial" w:cs="Arial"/>
          <w:sz w:val="20"/>
          <w:szCs w:val="20"/>
        </w:rPr>
      </w:pPr>
      <w:r>
        <w:rPr>
          <w:rFonts w:ascii="Arial" w:hAnsi="Arial" w:cs="Arial"/>
          <w:sz w:val="20"/>
          <w:szCs w:val="20"/>
          <w:shd w:val="clear" w:color="auto" w:fill="FFFFFF"/>
        </w:rPr>
        <w:t>ERP Team leader / Manager</w:t>
      </w:r>
    </w:p>
    <w:p w14:paraId="7B6D2CE5" w14:textId="77777777" w:rsidR="005418F9" w:rsidRPr="00841A94" w:rsidRDefault="005418F9" w:rsidP="005418F9">
      <w:pPr>
        <w:pStyle w:val="ListParagraph"/>
        <w:numPr>
          <w:ilvl w:val="0"/>
          <w:numId w:val="14"/>
        </w:numPr>
        <w:suppressAutoHyphens/>
        <w:spacing w:line="480" w:lineRule="auto"/>
        <w:jc w:val="both"/>
        <w:rPr>
          <w:rFonts w:ascii="Arial" w:hAnsi="Arial" w:cs="Arial"/>
          <w:sz w:val="20"/>
          <w:szCs w:val="20"/>
        </w:rPr>
      </w:pPr>
      <w:r>
        <w:rPr>
          <w:rFonts w:ascii="Arial" w:hAnsi="Arial" w:cs="Arial"/>
          <w:sz w:val="20"/>
          <w:szCs w:val="20"/>
          <w:shd w:val="clear" w:color="auto" w:fill="FFFFFF"/>
        </w:rPr>
        <w:t>Master Data ETL &amp; MDG Expert (ABAP)</w:t>
      </w:r>
    </w:p>
    <w:p w14:paraId="266057BC" w14:textId="77777777" w:rsidR="005418F9" w:rsidRPr="00BA2DEE" w:rsidRDefault="005418F9" w:rsidP="005418F9">
      <w:pPr>
        <w:pStyle w:val="ListParagraph"/>
        <w:numPr>
          <w:ilvl w:val="0"/>
          <w:numId w:val="14"/>
        </w:numPr>
        <w:suppressAutoHyphens/>
        <w:spacing w:line="480" w:lineRule="auto"/>
        <w:jc w:val="both"/>
        <w:rPr>
          <w:rFonts w:ascii="Arial" w:hAnsi="Arial" w:cs="Arial"/>
          <w:sz w:val="20"/>
          <w:szCs w:val="20"/>
        </w:rPr>
      </w:pPr>
      <w:r>
        <w:rPr>
          <w:rFonts w:ascii="Arial" w:hAnsi="Arial" w:cs="Arial"/>
          <w:sz w:val="20"/>
          <w:szCs w:val="20"/>
          <w:shd w:val="clear" w:color="auto" w:fill="FFFFFF"/>
        </w:rPr>
        <w:t>Business Analyst – System Design / RFP Management</w:t>
      </w:r>
    </w:p>
    <w:p w14:paraId="59129B97" w14:textId="77777777" w:rsidR="005418F9" w:rsidRPr="00841A94" w:rsidRDefault="005418F9" w:rsidP="005418F9">
      <w:pPr>
        <w:pStyle w:val="ListParagraph"/>
        <w:numPr>
          <w:ilvl w:val="0"/>
          <w:numId w:val="14"/>
        </w:numPr>
        <w:suppressAutoHyphens/>
        <w:spacing w:line="480" w:lineRule="auto"/>
        <w:jc w:val="both"/>
        <w:rPr>
          <w:rFonts w:ascii="Arial" w:hAnsi="Arial" w:cs="Arial"/>
          <w:sz w:val="20"/>
          <w:szCs w:val="20"/>
        </w:rPr>
      </w:pPr>
      <w:r>
        <w:rPr>
          <w:rFonts w:ascii="Arial" w:hAnsi="Arial" w:cs="Arial"/>
          <w:sz w:val="20"/>
          <w:szCs w:val="20"/>
        </w:rPr>
        <w:t>Design / Planning / BCP / Implementation – ERP Systems</w:t>
      </w:r>
    </w:p>
    <w:p w14:paraId="7931F375" w14:textId="1D62420F" w:rsidR="00D004C7" w:rsidRPr="00D004C7" w:rsidRDefault="00D004C7" w:rsidP="002D614C">
      <w:pPr>
        <w:pStyle w:val="ListParagraph"/>
        <w:numPr>
          <w:ilvl w:val="0"/>
          <w:numId w:val="14"/>
        </w:numPr>
        <w:suppressAutoHyphens/>
        <w:spacing w:line="480" w:lineRule="auto"/>
        <w:jc w:val="both"/>
        <w:rPr>
          <w:rFonts w:ascii="Arial" w:hAnsi="Arial" w:cs="Arial"/>
          <w:sz w:val="20"/>
          <w:szCs w:val="20"/>
        </w:rPr>
      </w:pPr>
      <w:r w:rsidRPr="00D004C7">
        <w:rPr>
          <w:rFonts w:ascii="Arial" w:hAnsi="Arial" w:cs="Arial"/>
          <w:sz w:val="20"/>
          <w:szCs w:val="20"/>
        </w:rPr>
        <w:t xml:space="preserve">Expertise in </w:t>
      </w:r>
      <w:r w:rsidR="00F701E6">
        <w:rPr>
          <w:rFonts w:ascii="Arial" w:hAnsi="Arial" w:cs="Arial"/>
          <w:sz w:val="20"/>
          <w:szCs w:val="20"/>
        </w:rPr>
        <w:t>I</w:t>
      </w:r>
      <w:r w:rsidRPr="00D004C7">
        <w:rPr>
          <w:rFonts w:ascii="Arial" w:hAnsi="Arial" w:cs="Arial"/>
          <w:sz w:val="20"/>
          <w:szCs w:val="20"/>
        </w:rPr>
        <w:t xml:space="preserve">nstallation, </w:t>
      </w:r>
      <w:proofErr w:type="gramStart"/>
      <w:r w:rsidRPr="00D004C7">
        <w:rPr>
          <w:rFonts w:ascii="Arial" w:hAnsi="Arial" w:cs="Arial"/>
          <w:sz w:val="20"/>
          <w:szCs w:val="20"/>
        </w:rPr>
        <w:t>Configuration</w:t>
      </w:r>
      <w:proofErr w:type="gramEnd"/>
      <w:r w:rsidRPr="00D004C7">
        <w:rPr>
          <w:rFonts w:ascii="Arial" w:hAnsi="Arial" w:cs="Arial"/>
          <w:sz w:val="20"/>
          <w:szCs w:val="20"/>
        </w:rPr>
        <w:t xml:space="preserve"> and administration of ECC 6.0, S4 HANA 1610</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1709</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1809</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1909</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2020, BW, BOBJ, SLT, Portal and Solution Manager 7.1</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 xml:space="preserve">7.2. </w:t>
      </w:r>
    </w:p>
    <w:p w14:paraId="0C55C020" w14:textId="77777777" w:rsidR="00D004C7" w:rsidRPr="00D004C7" w:rsidRDefault="00D004C7" w:rsidP="002D614C">
      <w:pPr>
        <w:pStyle w:val="ListParagraph"/>
        <w:numPr>
          <w:ilvl w:val="0"/>
          <w:numId w:val="14"/>
        </w:numPr>
        <w:suppressAutoHyphens/>
        <w:spacing w:line="480" w:lineRule="auto"/>
        <w:jc w:val="both"/>
        <w:rPr>
          <w:rFonts w:ascii="Arial" w:hAnsi="Arial" w:cs="Arial"/>
          <w:sz w:val="20"/>
          <w:szCs w:val="20"/>
        </w:rPr>
      </w:pPr>
      <w:r w:rsidRPr="00D004C7">
        <w:rPr>
          <w:rFonts w:ascii="Arial" w:hAnsi="Arial" w:cs="Arial"/>
          <w:sz w:val="20"/>
          <w:szCs w:val="20"/>
        </w:rPr>
        <w:t>Extensive SAP Basis Administration experience with 3 implementation Projects, 4 upgrade Projects and 6+ Support Projects.</w:t>
      </w:r>
    </w:p>
    <w:p w14:paraId="50B83F66" w14:textId="63B9EA48" w:rsidR="00D004C7" w:rsidRPr="00D004C7" w:rsidRDefault="00D004C7" w:rsidP="002D614C">
      <w:pPr>
        <w:pStyle w:val="ListParagraph"/>
        <w:numPr>
          <w:ilvl w:val="0"/>
          <w:numId w:val="14"/>
        </w:numPr>
        <w:suppressAutoHyphens/>
        <w:spacing w:line="480" w:lineRule="auto"/>
        <w:jc w:val="both"/>
        <w:rPr>
          <w:rFonts w:ascii="Arial" w:hAnsi="Arial" w:cs="Arial"/>
          <w:sz w:val="20"/>
          <w:szCs w:val="20"/>
        </w:rPr>
      </w:pPr>
      <w:r w:rsidRPr="00D004C7">
        <w:rPr>
          <w:rFonts w:ascii="Arial" w:hAnsi="Arial" w:cs="Arial"/>
          <w:sz w:val="20"/>
          <w:szCs w:val="20"/>
        </w:rPr>
        <w:t xml:space="preserve">Solution </w:t>
      </w:r>
      <w:r w:rsidR="00F701E6">
        <w:rPr>
          <w:rFonts w:ascii="Arial" w:hAnsi="Arial" w:cs="Arial"/>
          <w:sz w:val="20"/>
          <w:szCs w:val="20"/>
        </w:rPr>
        <w:t xml:space="preserve">Manager </w:t>
      </w:r>
      <w:r w:rsidRPr="00D004C7">
        <w:rPr>
          <w:rFonts w:ascii="Arial" w:hAnsi="Arial" w:cs="Arial"/>
          <w:sz w:val="20"/>
          <w:szCs w:val="20"/>
        </w:rPr>
        <w:t xml:space="preserve">configuration 7.1, Solution Manager 7.2 with ITSM and </w:t>
      </w:r>
      <w:proofErr w:type="spellStart"/>
      <w:r w:rsidRPr="00D004C7">
        <w:rPr>
          <w:rFonts w:ascii="Arial" w:hAnsi="Arial" w:cs="Arial"/>
          <w:sz w:val="20"/>
          <w:szCs w:val="20"/>
        </w:rPr>
        <w:t>ChaRM</w:t>
      </w:r>
      <w:proofErr w:type="spellEnd"/>
      <w:r w:rsidRPr="00D004C7">
        <w:rPr>
          <w:rFonts w:ascii="Arial" w:hAnsi="Arial" w:cs="Arial"/>
          <w:sz w:val="20"/>
          <w:szCs w:val="20"/>
        </w:rPr>
        <w:t xml:space="preserve"> setup.</w:t>
      </w:r>
    </w:p>
    <w:p w14:paraId="4765199A" w14:textId="77777777" w:rsidR="00D004C7" w:rsidRPr="00D004C7" w:rsidRDefault="00D004C7" w:rsidP="002D614C">
      <w:pPr>
        <w:pStyle w:val="ListParagraph"/>
        <w:numPr>
          <w:ilvl w:val="0"/>
          <w:numId w:val="14"/>
        </w:numPr>
        <w:suppressAutoHyphens/>
        <w:spacing w:line="480" w:lineRule="auto"/>
        <w:jc w:val="both"/>
        <w:rPr>
          <w:rFonts w:ascii="Arial" w:hAnsi="Arial" w:cs="Arial"/>
          <w:sz w:val="20"/>
          <w:szCs w:val="20"/>
        </w:rPr>
      </w:pPr>
      <w:r w:rsidRPr="00D004C7">
        <w:rPr>
          <w:rFonts w:ascii="Arial" w:hAnsi="Arial" w:cs="Arial"/>
          <w:sz w:val="20"/>
          <w:szCs w:val="20"/>
        </w:rPr>
        <w:t>Extensive experience on MSSQL, HANA, Sybase and Oracle Databases.</w:t>
      </w:r>
    </w:p>
    <w:p w14:paraId="0C93F1DB" w14:textId="1D64CEE4" w:rsidR="00D004C7" w:rsidRPr="00D004C7" w:rsidRDefault="00D004C7" w:rsidP="002D614C">
      <w:pPr>
        <w:pStyle w:val="ListParagraph"/>
        <w:numPr>
          <w:ilvl w:val="0"/>
          <w:numId w:val="14"/>
        </w:numPr>
        <w:suppressAutoHyphens/>
        <w:spacing w:line="480" w:lineRule="auto"/>
        <w:jc w:val="both"/>
        <w:rPr>
          <w:rFonts w:ascii="Arial" w:hAnsi="Arial" w:cs="Arial"/>
          <w:sz w:val="20"/>
          <w:szCs w:val="20"/>
        </w:rPr>
      </w:pPr>
      <w:r w:rsidRPr="00D004C7">
        <w:rPr>
          <w:rFonts w:ascii="Arial" w:hAnsi="Arial" w:cs="Arial"/>
          <w:sz w:val="20"/>
          <w:szCs w:val="20"/>
        </w:rPr>
        <w:lastRenderedPageBreak/>
        <w:t>Extensive experience on Windows and Linux Environments (RHEL</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SLES).</w:t>
      </w:r>
    </w:p>
    <w:p w14:paraId="22B207EC" w14:textId="26AA33D5" w:rsidR="00D004C7" w:rsidRPr="00D004C7" w:rsidRDefault="00D004C7" w:rsidP="002D614C">
      <w:pPr>
        <w:pStyle w:val="ListParagraph"/>
        <w:numPr>
          <w:ilvl w:val="0"/>
          <w:numId w:val="14"/>
        </w:numPr>
        <w:suppressAutoHyphens/>
        <w:spacing w:line="480" w:lineRule="auto"/>
        <w:jc w:val="both"/>
        <w:rPr>
          <w:rFonts w:ascii="Arial" w:hAnsi="Arial" w:cs="Arial"/>
          <w:sz w:val="20"/>
          <w:szCs w:val="20"/>
        </w:rPr>
      </w:pPr>
      <w:r w:rsidRPr="00D004C7">
        <w:rPr>
          <w:rFonts w:ascii="Arial" w:hAnsi="Arial" w:cs="Arial"/>
          <w:sz w:val="20"/>
          <w:szCs w:val="20"/>
        </w:rPr>
        <w:t>SAP Version</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 xml:space="preserve">Patch upgrade and Migration to HANA DB </w:t>
      </w:r>
    </w:p>
    <w:p w14:paraId="22E6A667" w14:textId="54DD9738" w:rsidR="00D004C7" w:rsidRPr="00D004C7" w:rsidRDefault="00D004C7" w:rsidP="002D614C">
      <w:pPr>
        <w:pStyle w:val="ListParagraph"/>
        <w:numPr>
          <w:ilvl w:val="0"/>
          <w:numId w:val="14"/>
        </w:numPr>
        <w:suppressAutoHyphens/>
        <w:spacing w:line="480" w:lineRule="auto"/>
        <w:jc w:val="both"/>
        <w:rPr>
          <w:rFonts w:ascii="Arial" w:hAnsi="Arial" w:cs="Arial"/>
          <w:sz w:val="20"/>
          <w:szCs w:val="20"/>
        </w:rPr>
      </w:pPr>
      <w:r w:rsidRPr="00D004C7">
        <w:rPr>
          <w:rFonts w:ascii="Arial" w:hAnsi="Arial" w:cs="Arial"/>
          <w:sz w:val="20"/>
          <w:szCs w:val="20"/>
        </w:rPr>
        <w:t>User Administration</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Authorization-Security in ABAP</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JAVA</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BOBJ</w:t>
      </w:r>
      <w:r w:rsidR="00F701E6">
        <w:rPr>
          <w:rFonts w:ascii="Arial" w:hAnsi="Arial" w:cs="Arial"/>
          <w:sz w:val="20"/>
          <w:szCs w:val="20"/>
        </w:rPr>
        <w:t xml:space="preserve"> </w:t>
      </w:r>
      <w:r w:rsidRPr="00D004C7">
        <w:rPr>
          <w:rFonts w:ascii="Arial" w:hAnsi="Arial" w:cs="Arial"/>
          <w:sz w:val="20"/>
          <w:szCs w:val="20"/>
        </w:rPr>
        <w:t>/</w:t>
      </w:r>
      <w:r w:rsidR="00F701E6">
        <w:rPr>
          <w:rFonts w:ascii="Arial" w:hAnsi="Arial" w:cs="Arial"/>
          <w:sz w:val="20"/>
          <w:szCs w:val="20"/>
        </w:rPr>
        <w:t xml:space="preserve"> </w:t>
      </w:r>
      <w:r w:rsidRPr="00D004C7">
        <w:rPr>
          <w:rFonts w:ascii="Arial" w:hAnsi="Arial" w:cs="Arial"/>
          <w:sz w:val="20"/>
          <w:szCs w:val="20"/>
        </w:rPr>
        <w:t xml:space="preserve">MDM. </w:t>
      </w:r>
    </w:p>
    <w:p w14:paraId="058A83B4" w14:textId="0694BACE" w:rsidR="00D004C7" w:rsidRDefault="00D004C7" w:rsidP="002D614C">
      <w:pPr>
        <w:pStyle w:val="ListParagraph"/>
        <w:numPr>
          <w:ilvl w:val="0"/>
          <w:numId w:val="14"/>
        </w:numPr>
        <w:suppressAutoHyphens/>
        <w:spacing w:line="480" w:lineRule="auto"/>
        <w:jc w:val="both"/>
        <w:rPr>
          <w:rFonts w:ascii="Arial" w:hAnsi="Arial" w:cs="Arial"/>
          <w:sz w:val="20"/>
          <w:szCs w:val="20"/>
        </w:rPr>
      </w:pPr>
      <w:r w:rsidRPr="00D004C7">
        <w:rPr>
          <w:rFonts w:ascii="Arial" w:hAnsi="Arial" w:cs="Arial"/>
          <w:sz w:val="20"/>
          <w:szCs w:val="20"/>
        </w:rPr>
        <w:t>System Copy, Client administration, Transport management.</w:t>
      </w:r>
    </w:p>
    <w:p w14:paraId="12CF1DDF" w14:textId="39E9521F" w:rsidR="00A871BC" w:rsidRDefault="00A871BC" w:rsidP="002D614C">
      <w:pPr>
        <w:pStyle w:val="ListParagraph"/>
        <w:numPr>
          <w:ilvl w:val="0"/>
          <w:numId w:val="14"/>
        </w:numPr>
        <w:suppressAutoHyphens/>
        <w:spacing w:line="480" w:lineRule="auto"/>
        <w:jc w:val="both"/>
        <w:rPr>
          <w:rFonts w:ascii="Arial" w:hAnsi="Arial" w:cs="Arial"/>
          <w:sz w:val="20"/>
          <w:szCs w:val="20"/>
        </w:rPr>
      </w:pPr>
      <w:r>
        <w:rPr>
          <w:rFonts w:ascii="Arial" w:hAnsi="Arial" w:cs="Arial"/>
          <w:sz w:val="20"/>
          <w:szCs w:val="20"/>
        </w:rPr>
        <w:t>Fluent in English / Hindi (Read / Write / Speak)</w:t>
      </w:r>
    </w:p>
    <w:p w14:paraId="47004A60" w14:textId="29623831" w:rsidR="00A871BC" w:rsidRPr="00F47010" w:rsidRDefault="00A871BC" w:rsidP="002D614C">
      <w:pPr>
        <w:pStyle w:val="ListParagraph"/>
        <w:numPr>
          <w:ilvl w:val="0"/>
          <w:numId w:val="14"/>
        </w:numPr>
        <w:suppressAutoHyphens/>
        <w:spacing w:line="480" w:lineRule="auto"/>
        <w:jc w:val="both"/>
        <w:rPr>
          <w:rFonts w:ascii="Arial" w:hAnsi="Arial" w:cs="Arial"/>
          <w:sz w:val="20"/>
          <w:szCs w:val="20"/>
        </w:rPr>
      </w:pPr>
      <w:r w:rsidRPr="00F47010">
        <w:rPr>
          <w:rFonts w:ascii="Arial" w:hAnsi="Arial" w:cs="Arial"/>
          <w:sz w:val="20"/>
          <w:szCs w:val="20"/>
        </w:rPr>
        <w:t xml:space="preserve">Global Experience – India / USA / </w:t>
      </w:r>
      <w:r w:rsidR="00F703EA">
        <w:rPr>
          <w:rFonts w:ascii="Arial" w:hAnsi="Arial" w:cs="Arial"/>
          <w:sz w:val="20"/>
          <w:szCs w:val="20"/>
        </w:rPr>
        <w:t>European Nations</w:t>
      </w:r>
    </w:p>
    <w:p w14:paraId="53B1E532" w14:textId="591A8085" w:rsidR="005418F9" w:rsidRPr="00F47010" w:rsidRDefault="005418F9" w:rsidP="002D614C">
      <w:pPr>
        <w:pStyle w:val="ListParagraph"/>
        <w:numPr>
          <w:ilvl w:val="0"/>
          <w:numId w:val="14"/>
        </w:numPr>
        <w:suppressAutoHyphens/>
        <w:spacing w:line="480" w:lineRule="auto"/>
        <w:jc w:val="both"/>
        <w:rPr>
          <w:rFonts w:ascii="Arial" w:hAnsi="Arial" w:cs="Arial"/>
          <w:sz w:val="20"/>
          <w:szCs w:val="20"/>
        </w:rPr>
      </w:pPr>
      <w:r w:rsidRPr="00F47010">
        <w:rPr>
          <w:rFonts w:ascii="Arial" w:hAnsi="Arial" w:cs="Arial"/>
          <w:sz w:val="20"/>
          <w:szCs w:val="20"/>
        </w:rPr>
        <w:t xml:space="preserve">Industries / Domains </w:t>
      </w:r>
    </w:p>
    <w:p w14:paraId="68C14229" w14:textId="2F21023D" w:rsidR="005418F9" w:rsidRPr="00F47010" w:rsidRDefault="005418F9" w:rsidP="005418F9">
      <w:pPr>
        <w:pStyle w:val="ListParagraph"/>
        <w:numPr>
          <w:ilvl w:val="1"/>
          <w:numId w:val="14"/>
        </w:numPr>
        <w:suppressAutoHyphens/>
        <w:spacing w:line="480" w:lineRule="auto"/>
        <w:jc w:val="both"/>
        <w:rPr>
          <w:rFonts w:ascii="Arial" w:hAnsi="Arial" w:cs="Arial"/>
          <w:sz w:val="20"/>
          <w:szCs w:val="20"/>
        </w:rPr>
      </w:pPr>
      <w:r w:rsidRPr="00F47010">
        <w:rPr>
          <w:rFonts w:ascii="Arial" w:hAnsi="Arial" w:cs="Arial"/>
          <w:sz w:val="20"/>
          <w:szCs w:val="20"/>
        </w:rPr>
        <w:t>Power Sector (DISCOM</w:t>
      </w:r>
      <w:r w:rsidR="00F150E4">
        <w:rPr>
          <w:rFonts w:ascii="Arial" w:hAnsi="Arial" w:cs="Arial"/>
          <w:sz w:val="20"/>
          <w:szCs w:val="20"/>
        </w:rPr>
        <w:t xml:space="preserve"> - IS-U)</w:t>
      </w:r>
    </w:p>
    <w:p w14:paraId="285FAD85" w14:textId="71B6ACA6" w:rsidR="005418F9" w:rsidRPr="00F47010" w:rsidRDefault="005418F9" w:rsidP="005418F9">
      <w:pPr>
        <w:pStyle w:val="ListParagraph"/>
        <w:numPr>
          <w:ilvl w:val="1"/>
          <w:numId w:val="14"/>
        </w:numPr>
        <w:suppressAutoHyphens/>
        <w:spacing w:line="480" w:lineRule="auto"/>
        <w:jc w:val="both"/>
        <w:rPr>
          <w:rFonts w:ascii="Arial" w:hAnsi="Arial" w:cs="Arial"/>
          <w:sz w:val="20"/>
          <w:szCs w:val="20"/>
        </w:rPr>
      </w:pPr>
      <w:r w:rsidRPr="00F47010">
        <w:rPr>
          <w:rFonts w:ascii="Arial" w:hAnsi="Arial" w:cs="Arial"/>
          <w:sz w:val="20"/>
          <w:szCs w:val="20"/>
        </w:rPr>
        <w:t>Banking &amp; Finance (Public / Private Sector)</w:t>
      </w:r>
    </w:p>
    <w:p w14:paraId="080A5997" w14:textId="1EB65421" w:rsidR="005418F9" w:rsidRPr="00F47010" w:rsidRDefault="00F47010" w:rsidP="005418F9">
      <w:pPr>
        <w:pStyle w:val="ListParagraph"/>
        <w:numPr>
          <w:ilvl w:val="1"/>
          <w:numId w:val="14"/>
        </w:numPr>
        <w:suppressAutoHyphens/>
        <w:spacing w:line="480" w:lineRule="auto"/>
        <w:jc w:val="both"/>
        <w:rPr>
          <w:rFonts w:ascii="Arial" w:hAnsi="Arial" w:cs="Arial"/>
          <w:sz w:val="20"/>
          <w:szCs w:val="20"/>
        </w:rPr>
      </w:pPr>
      <w:r w:rsidRPr="00F47010">
        <w:rPr>
          <w:rFonts w:ascii="Arial" w:hAnsi="Arial" w:cs="Arial"/>
          <w:sz w:val="20"/>
          <w:szCs w:val="20"/>
        </w:rPr>
        <w:t xml:space="preserve">Other </w:t>
      </w:r>
      <w:r w:rsidR="007E36D3">
        <w:rPr>
          <w:rFonts w:ascii="Arial" w:hAnsi="Arial" w:cs="Arial"/>
          <w:sz w:val="20"/>
          <w:szCs w:val="20"/>
        </w:rPr>
        <w:t xml:space="preserve">Industries / </w:t>
      </w:r>
      <w:r w:rsidR="001454B2">
        <w:rPr>
          <w:rFonts w:ascii="Arial" w:hAnsi="Arial" w:cs="Arial"/>
          <w:sz w:val="20"/>
          <w:szCs w:val="20"/>
        </w:rPr>
        <w:t xml:space="preserve">Business </w:t>
      </w:r>
      <w:r w:rsidRPr="00F47010">
        <w:rPr>
          <w:rFonts w:ascii="Arial" w:hAnsi="Arial" w:cs="Arial"/>
          <w:sz w:val="20"/>
          <w:szCs w:val="20"/>
        </w:rPr>
        <w:t>Domains</w:t>
      </w:r>
    </w:p>
    <w:p w14:paraId="744A4D85" w14:textId="77777777" w:rsidR="00A871BC" w:rsidRPr="00D004C7" w:rsidRDefault="00A871BC" w:rsidP="00B46C13">
      <w:pPr>
        <w:pStyle w:val="ListParagraph"/>
        <w:suppressAutoHyphens/>
        <w:spacing w:line="360" w:lineRule="auto"/>
        <w:jc w:val="both"/>
        <w:rPr>
          <w:rFonts w:ascii="Arial" w:hAnsi="Arial" w:cs="Arial"/>
          <w:sz w:val="20"/>
          <w:szCs w:val="20"/>
        </w:rPr>
      </w:pPr>
    </w:p>
    <w:p w14:paraId="6FDBE03B" w14:textId="77777777" w:rsidR="00D004C7" w:rsidRDefault="00D004C7" w:rsidP="00156A6E">
      <w:pPr>
        <w:spacing w:line="360" w:lineRule="auto"/>
        <w:jc w:val="both"/>
        <w:rPr>
          <w:rFonts w:ascii="Arial" w:hAnsi="Arial" w:cs="Arial"/>
          <w:sz w:val="20"/>
          <w:szCs w:val="20"/>
        </w:rPr>
      </w:pPr>
    </w:p>
    <w:p w14:paraId="61363BC1" w14:textId="54FE37A3" w:rsidR="00D004C7" w:rsidRPr="00F701E6" w:rsidRDefault="00D004C7" w:rsidP="00F701E6">
      <w:pPr>
        <w:spacing w:line="360" w:lineRule="auto"/>
        <w:ind w:firstLine="360"/>
        <w:jc w:val="both"/>
        <w:rPr>
          <w:rFonts w:ascii="Arial" w:hAnsi="Arial" w:cs="Arial"/>
          <w:b/>
          <w:bCs/>
          <w:color w:val="00B0F0"/>
          <w:sz w:val="20"/>
          <w:szCs w:val="20"/>
          <w:u w:val="single"/>
        </w:rPr>
      </w:pPr>
      <w:r w:rsidRPr="00F701E6">
        <w:rPr>
          <w:rFonts w:ascii="Arial" w:hAnsi="Arial" w:cs="Arial"/>
          <w:b/>
          <w:bCs/>
          <w:color w:val="00B0F0"/>
          <w:sz w:val="20"/>
          <w:szCs w:val="20"/>
          <w:u w:val="single"/>
        </w:rPr>
        <w:t>C</w:t>
      </w:r>
      <w:r w:rsidR="00F701E6" w:rsidRPr="00F701E6">
        <w:rPr>
          <w:rFonts w:ascii="Arial" w:hAnsi="Arial" w:cs="Arial"/>
          <w:b/>
          <w:bCs/>
          <w:color w:val="00B0F0"/>
          <w:sz w:val="20"/>
          <w:szCs w:val="20"/>
          <w:u w:val="single"/>
        </w:rPr>
        <w:t>ertification / Training</w:t>
      </w:r>
    </w:p>
    <w:p w14:paraId="58FA0D48" w14:textId="77777777" w:rsidR="00D004C7" w:rsidRDefault="00D004C7" w:rsidP="00156A6E">
      <w:pPr>
        <w:pStyle w:val="ListParagraph"/>
        <w:suppressAutoHyphens/>
        <w:spacing w:line="360" w:lineRule="auto"/>
        <w:jc w:val="both"/>
        <w:rPr>
          <w:rFonts w:ascii="Arial" w:hAnsi="Arial" w:cs="Arial"/>
          <w:sz w:val="20"/>
          <w:szCs w:val="20"/>
        </w:rPr>
      </w:pPr>
    </w:p>
    <w:p w14:paraId="789F52EC" w14:textId="77777777" w:rsidR="00D004C7" w:rsidRPr="00D004C7" w:rsidRDefault="00D004C7" w:rsidP="002D614C">
      <w:pPr>
        <w:pStyle w:val="ListParagraph"/>
        <w:numPr>
          <w:ilvl w:val="0"/>
          <w:numId w:val="19"/>
        </w:numPr>
        <w:suppressAutoHyphens/>
        <w:spacing w:line="480" w:lineRule="auto"/>
        <w:ind w:left="709" w:hanging="283"/>
        <w:jc w:val="both"/>
        <w:rPr>
          <w:rFonts w:ascii="Arial" w:hAnsi="Arial" w:cs="Arial"/>
          <w:sz w:val="20"/>
          <w:szCs w:val="20"/>
        </w:rPr>
      </w:pPr>
      <w:r w:rsidRPr="00D004C7">
        <w:rPr>
          <w:rFonts w:ascii="Arial" w:hAnsi="Arial" w:cs="Arial"/>
          <w:sz w:val="20"/>
          <w:szCs w:val="20"/>
        </w:rPr>
        <w:t>SAP HANA 2.0 SP04 certified</w:t>
      </w:r>
    </w:p>
    <w:p w14:paraId="133D1296" w14:textId="77777777" w:rsidR="00D004C7" w:rsidRPr="00D004C7" w:rsidRDefault="00D004C7" w:rsidP="002D614C">
      <w:pPr>
        <w:pStyle w:val="ListParagraph"/>
        <w:numPr>
          <w:ilvl w:val="0"/>
          <w:numId w:val="19"/>
        </w:numPr>
        <w:suppressAutoHyphens/>
        <w:spacing w:line="480" w:lineRule="auto"/>
        <w:ind w:left="709" w:hanging="283"/>
        <w:jc w:val="both"/>
        <w:rPr>
          <w:rFonts w:ascii="Arial" w:hAnsi="Arial" w:cs="Arial"/>
          <w:sz w:val="20"/>
          <w:szCs w:val="20"/>
        </w:rPr>
      </w:pPr>
      <w:r w:rsidRPr="00D004C7">
        <w:rPr>
          <w:rFonts w:ascii="Arial" w:hAnsi="Arial" w:cs="Arial"/>
          <w:sz w:val="20"/>
          <w:szCs w:val="20"/>
        </w:rPr>
        <w:t>SAP Solution Manager 7.2 SP08 certified</w:t>
      </w:r>
    </w:p>
    <w:p w14:paraId="28FEB8DE" w14:textId="77777777" w:rsidR="00D004C7" w:rsidRPr="00D004C7" w:rsidRDefault="00D004C7" w:rsidP="002D614C">
      <w:pPr>
        <w:pStyle w:val="ListParagraph"/>
        <w:widowControl w:val="0"/>
        <w:numPr>
          <w:ilvl w:val="0"/>
          <w:numId w:val="19"/>
        </w:numPr>
        <w:suppressAutoHyphens/>
        <w:overflowPunct w:val="0"/>
        <w:spacing w:line="480" w:lineRule="auto"/>
        <w:ind w:left="709" w:hanging="283"/>
        <w:jc w:val="both"/>
        <w:rPr>
          <w:rFonts w:ascii="Arial" w:hAnsi="Arial" w:cs="Arial"/>
          <w:sz w:val="20"/>
          <w:szCs w:val="20"/>
        </w:rPr>
      </w:pPr>
      <w:r w:rsidRPr="00D004C7">
        <w:rPr>
          <w:rFonts w:ascii="Arial" w:hAnsi="Arial" w:cs="Arial"/>
          <w:sz w:val="20"/>
          <w:szCs w:val="20"/>
        </w:rPr>
        <w:t>AWS Certified Solution Architect – (SAA-C02)</w:t>
      </w:r>
    </w:p>
    <w:p w14:paraId="4F06F537" w14:textId="77777777" w:rsidR="00D004C7" w:rsidRDefault="00D004C7" w:rsidP="00156A6E">
      <w:pPr>
        <w:spacing w:line="360" w:lineRule="auto"/>
        <w:ind w:left="709" w:hanging="283"/>
        <w:jc w:val="both"/>
        <w:rPr>
          <w:rFonts w:ascii="Arial" w:hAnsi="Arial" w:cs="Arial"/>
          <w:sz w:val="20"/>
          <w:szCs w:val="20"/>
        </w:rPr>
      </w:pPr>
    </w:p>
    <w:p w14:paraId="37C5143B" w14:textId="18A38D10" w:rsidR="00D004C7" w:rsidRPr="00F701E6" w:rsidRDefault="00F701E6" w:rsidP="00F701E6">
      <w:pPr>
        <w:spacing w:line="360" w:lineRule="auto"/>
        <w:ind w:firstLine="360"/>
        <w:jc w:val="both"/>
        <w:rPr>
          <w:rFonts w:ascii="Arial" w:hAnsi="Arial" w:cs="Arial"/>
          <w:b/>
          <w:bCs/>
          <w:color w:val="00B0F0"/>
          <w:sz w:val="20"/>
          <w:szCs w:val="20"/>
          <w:u w:val="single"/>
        </w:rPr>
      </w:pPr>
      <w:r w:rsidRPr="00F701E6">
        <w:rPr>
          <w:rFonts w:ascii="Arial" w:hAnsi="Arial" w:cs="Arial"/>
          <w:b/>
          <w:bCs/>
          <w:color w:val="00B0F0"/>
          <w:sz w:val="20"/>
          <w:szCs w:val="20"/>
          <w:u w:val="single"/>
        </w:rPr>
        <w:t>Technical Skills</w:t>
      </w:r>
      <w:r w:rsidR="00841A94">
        <w:rPr>
          <w:rFonts w:ascii="Arial" w:hAnsi="Arial" w:cs="Arial"/>
          <w:b/>
          <w:bCs/>
          <w:color w:val="00B0F0"/>
          <w:sz w:val="20"/>
          <w:szCs w:val="20"/>
          <w:u w:val="single"/>
        </w:rPr>
        <w:t xml:space="preserve"> Proficiency</w:t>
      </w:r>
      <w:r w:rsidR="005418F9">
        <w:rPr>
          <w:rFonts w:ascii="Arial" w:hAnsi="Arial" w:cs="Arial"/>
          <w:b/>
          <w:bCs/>
          <w:color w:val="00B0F0"/>
          <w:sz w:val="20"/>
          <w:szCs w:val="20"/>
          <w:u w:val="single"/>
        </w:rPr>
        <w:t xml:space="preserve"> (Hands On)</w:t>
      </w:r>
    </w:p>
    <w:p w14:paraId="1E36970C" w14:textId="77777777" w:rsidR="00F701E6" w:rsidRPr="00F701E6" w:rsidRDefault="00F701E6" w:rsidP="00F701E6">
      <w:pPr>
        <w:spacing w:line="360" w:lineRule="auto"/>
        <w:ind w:firstLine="360"/>
        <w:jc w:val="both"/>
        <w:rPr>
          <w:rFonts w:ascii="Arial" w:hAnsi="Arial" w:cs="Arial"/>
          <w:b/>
          <w:bCs/>
          <w:color w:val="00B0F0"/>
          <w:sz w:val="20"/>
          <w:szCs w:val="20"/>
        </w:rPr>
      </w:pPr>
    </w:p>
    <w:p w14:paraId="1EA5FAF8" w14:textId="752534D9"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sz w:val="20"/>
          <w:szCs w:val="20"/>
          <w:shd w:val="clear" w:color="auto" w:fill="FFFFFF"/>
        </w:rPr>
        <w:t>SAP</w:t>
      </w:r>
      <w:r w:rsidRPr="00D004C7">
        <w:rPr>
          <w:rFonts w:ascii="Arial" w:hAnsi="Arial" w:cs="Arial"/>
          <w:color w:val="000000"/>
          <w:sz w:val="20"/>
          <w:szCs w:val="20"/>
          <w:shd w:val="clear" w:color="auto" w:fill="FFFFFF"/>
        </w:rPr>
        <w:t> </w:t>
      </w:r>
      <w:r w:rsidRPr="00D004C7">
        <w:rPr>
          <w:rFonts w:ascii="Arial" w:hAnsi="Arial" w:cs="Arial"/>
          <w:sz w:val="20"/>
          <w:szCs w:val="20"/>
          <w:shd w:val="clear" w:color="auto" w:fill="FFFFFF"/>
        </w:rPr>
        <w:t>Basis</w:t>
      </w:r>
      <w:r w:rsidRPr="00D004C7">
        <w:rPr>
          <w:rFonts w:ascii="Arial" w:hAnsi="Arial" w:cs="Arial"/>
          <w:color w:val="000000"/>
          <w:sz w:val="20"/>
          <w:szCs w:val="20"/>
          <w:shd w:val="clear" w:color="auto" w:fill="FFFFFF"/>
        </w:rPr>
        <w:t> Administration (</w:t>
      </w:r>
      <w:r w:rsidR="00F701E6">
        <w:rPr>
          <w:rFonts w:ascii="Arial" w:hAnsi="Arial" w:cs="Arial"/>
          <w:color w:val="000000"/>
          <w:sz w:val="20"/>
          <w:szCs w:val="20"/>
          <w:shd w:val="clear" w:color="auto" w:fill="FFFFFF"/>
        </w:rPr>
        <w:t xml:space="preserve">I&amp;C / </w:t>
      </w:r>
      <w:r w:rsidRPr="00D004C7">
        <w:rPr>
          <w:rFonts w:ascii="Arial" w:hAnsi="Arial" w:cs="Arial"/>
          <w:color w:val="000000"/>
          <w:sz w:val="20"/>
          <w:szCs w:val="20"/>
          <w:shd w:val="clear" w:color="auto" w:fill="FFFFFF"/>
        </w:rPr>
        <w:t>support for SAP R/3, ECC 6.0 EHP7, EHP8 / S4 HANA 1610/1709/1809/1909/2020, Solution Manager 7.1 &amp; 7.2, SRM, BI/BW/BO, PI, Portal (EP 7.3, 7.4, 7.5).</w:t>
      </w:r>
    </w:p>
    <w:p w14:paraId="6099C645"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sz w:val="20"/>
          <w:szCs w:val="20"/>
          <w:shd w:val="clear" w:color="auto" w:fill="FFFFFF"/>
        </w:rPr>
        <w:t>SAP</w:t>
      </w:r>
      <w:r w:rsidRPr="00D004C7">
        <w:rPr>
          <w:rFonts w:ascii="Arial" w:hAnsi="Arial" w:cs="Arial"/>
          <w:color w:val="000000"/>
          <w:sz w:val="20"/>
          <w:szCs w:val="20"/>
          <w:shd w:val="clear" w:color="auto" w:fill="FFFFFF"/>
        </w:rPr>
        <w:t> </w:t>
      </w:r>
      <w:r w:rsidRPr="00D004C7">
        <w:rPr>
          <w:rFonts w:ascii="Arial" w:hAnsi="Arial" w:cs="Arial"/>
          <w:sz w:val="20"/>
          <w:szCs w:val="20"/>
          <w:shd w:val="clear" w:color="auto" w:fill="FFFFFF"/>
        </w:rPr>
        <w:t>Security (ECC, SRM, BI/BW/BO, MDM, PO, EP, GRC, Fiori, DB-HANA/MS SQL/Sybase</w:t>
      </w:r>
      <w:r w:rsidRPr="00D004C7">
        <w:rPr>
          <w:rStyle w:val="hl"/>
          <w:rFonts w:ascii="Arial" w:hAnsi="Arial" w:cs="Arial"/>
          <w:color w:val="000000"/>
          <w:sz w:val="20"/>
          <w:szCs w:val="20"/>
          <w:shd w:val="clear" w:color="auto" w:fill="FFF5CC"/>
        </w:rPr>
        <w:t>)</w:t>
      </w:r>
    </w:p>
    <w:p w14:paraId="06583E87"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SAP Fiori Configuration &amp; Administration (S4 HANA 1610/1709/1809/1909 Tiles/ Apps Configuration/Troubleshoot)</w:t>
      </w:r>
    </w:p>
    <w:p w14:paraId="02638562" w14:textId="77777777" w:rsidR="00D004C7" w:rsidRPr="00D004C7" w:rsidRDefault="00D004C7" w:rsidP="00156A6E">
      <w:pPr>
        <w:pStyle w:val="ListParagraph"/>
        <w:spacing w:line="360" w:lineRule="auto"/>
        <w:jc w:val="both"/>
        <w:rPr>
          <w:rFonts w:ascii="Arial" w:hAnsi="Arial" w:cs="Arial"/>
          <w:sz w:val="20"/>
          <w:szCs w:val="20"/>
        </w:rPr>
      </w:pPr>
    </w:p>
    <w:p w14:paraId="3F00A6E4" w14:textId="1D6847B7" w:rsidR="00D004C7" w:rsidRPr="00F701E6" w:rsidRDefault="00F701E6" w:rsidP="00F701E6">
      <w:pPr>
        <w:spacing w:line="360" w:lineRule="auto"/>
        <w:ind w:firstLine="360"/>
        <w:jc w:val="both"/>
        <w:rPr>
          <w:rFonts w:ascii="Arial" w:hAnsi="Arial" w:cs="Arial"/>
          <w:b/>
          <w:bCs/>
          <w:color w:val="00B0F0"/>
          <w:sz w:val="20"/>
          <w:szCs w:val="20"/>
          <w:u w:val="single"/>
        </w:rPr>
      </w:pPr>
      <w:r w:rsidRPr="00F701E6">
        <w:rPr>
          <w:rFonts w:ascii="Arial" w:hAnsi="Arial" w:cs="Arial"/>
          <w:b/>
          <w:bCs/>
          <w:color w:val="00B0F0"/>
          <w:sz w:val="20"/>
          <w:szCs w:val="20"/>
          <w:u w:val="single"/>
        </w:rPr>
        <w:t xml:space="preserve">Professional </w:t>
      </w:r>
      <w:r w:rsidR="00BA2DEE">
        <w:rPr>
          <w:rFonts w:ascii="Arial" w:hAnsi="Arial" w:cs="Arial"/>
          <w:b/>
          <w:bCs/>
          <w:color w:val="00B0F0"/>
          <w:sz w:val="20"/>
          <w:szCs w:val="20"/>
          <w:u w:val="single"/>
        </w:rPr>
        <w:t xml:space="preserve">Work </w:t>
      </w:r>
      <w:r w:rsidRPr="00F701E6">
        <w:rPr>
          <w:rFonts w:ascii="Arial" w:hAnsi="Arial" w:cs="Arial"/>
          <w:b/>
          <w:bCs/>
          <w:color w:val="00B0F0"/>
          <w:sz w:val="20"/>
          <w:szCs w:val="20"/>
          <w:u w:val="single"/>
        </w:rPr>
        <w:t>Experience</w:t>
      </w:r>
    </w:p>
    <w:p w14:paraId="4F6553A1" w14:textId="77777777" w:rsidR="00D004C7" w:rsidRDefault="00D004C7" w:rsidP="00156A6E">
      <w:pPr>
        <w:spacing w:line="360" w:lineRule="auto"/>
        <w:jc w:val="both"/>
        <w:rPr>
          <w:rFonts w:ascii="Arial" w:hAnsi="Arial" w:cs="Arial"/>
          <w:sz w:val="20"/>
          <w:szCs w:val="20"/>
          <w:u w:val="single"/>
        </w:rPr>
      </w:pPr>
    </w:p>
    <w:p w14:paraId="4A48971D" w14:textId="4E2229FA" w:rsidR="00BA2DEE" w:rsidRPr="002D614C" w:rsidRDefault="00BA2DEE" w:rsidP="00F701E6">
      <w:pPr>
        <w:spacing w:line="360" w:lineRule="auto"/>
        <w:ind w:firstLine="360"/>
        <w:jc w:val="both"/>
        <w:rPr>
          <w:rFonts w:ascii="Arial" w:hAnsi="Arial" w:cs="Arial"/>
          <w:color w:val="00B0F0"/>
          <w:sz w:val="20"/>
          <w:szCs w:val="20"/>
          <w:u w:val="single"/>
        </w:rPr>
      </w:pPr>
      <w:proofErr w:type="spellStart"/>
      <w:r w:rsidRPr="002D614C">
        <w:rPr>
          <w:rFonts w:ascii="Arial" w:hAnsi="Arial" w:cs="Arial"/>
          <w:color w:val="00B0F0"/>
          <w:sz w:val="20"/>
          <w:szCs w:val="20"/>
          <w:u w:val="single"/>
        </w:rPr>
        <w:t>TekPhor</w:t>
      </w:r>
      <w:proofErr w:type="spellEnd"/>
      <w:r w:rsidRPr="002D614C">
        <w:rPr>
          <w:rFonts w:ascii="Arial" w:hAnsi="Arial" w:cs="Arial"/>
          <w:color w:val="00B0F0"/>
          <w:sz w:val="20"/>
          <w:szCs w:val="20"/>
          <w:u w:val="single"/>
        </w:rPr>
        <w:t xml:space="preserve"> Technologies (June 2021 – Till Date)</w:t>
      </w:r>
    </w:p>
    <w:p w14:paraId="13BE10D7" w14:textId="2DB4BAE3" w:rsidR="00BA2DEE" w:rsidRDefault="00BA2DEE" w:rsidP="00F701E6">
      <w:pPr>
        <w:spacing w:line="360" w:lineRule="auto"/>
        <w:ind w:firstLine="360"/>
        <w:jc w:val="both"/>
        <w:rPr>
          <w:rFonts w:ascii="Arial" w:hAnsi="Arial" w:cs="Arial"/>
          <w:sz w:val="20"/>
          <w:szCs w:val="20"/>
          <w:u w:val="single"/>
        </w:rPr>
      </w:pPr>
    </w:p>
    <w:p w14:paraId="09726E36" w14:textId="2063913F" w:rsidR="00BA2DEE" w:rsidRPr="002D614C" w:rsidRDefault="00BA2DEE" w:rsidP="00F701E6">
      <w:pPr>
        <w:spacing w:line="360" w:lineRule="auto"/>
        <w:ind w:firstLine="360"/>
        <w:jc w:val="both"/>
        <w:rPr>
          <w:rFonts w:ascii="Arial" w:hAnsi="Arial" w:cs="Arial"/>
          <w:sz w:val="20"/>
          <w:szCs w:val="20"/>
        </w:rPr>
      </w:pPr>
      <w:r w:rsidRPr="002D614C">
        <w:rPr>
          <w:rFonts w:ascii="Arial" w:hAnsi="Arial" w:cs="Arial"/>
          <w:sz w:val="20"/>
          <w:szCs w:val="20"/>
        </w:rPr>
        <w:lastRenderedPageBreak/>
        <w:t>Role: Lead Technical Consultant &amp; Integration Project – ECC 6.0 to HanaS4 Migration</w:t>
      </w:r>
    </w:p>
    <w:p w14:paraId="73BC09A9" w14:textId="77777777" w:rsidR="002D614C" w:rsidRPr="002D614C" w:rsidRDefault="002D614C" w:rsidP="002D614C">
      <w:pPr>
        <w:pStyle w:val="ListParagraph"/>
        <w:spacing w:line="360" w:lineRule="auto"/>
        <w:ind w:left="1080"/>
        <w:jc w:val="both"/>
        <w:rPr>
          <w:rFonts w:ascii="Arial" w:hAnsi="Arial" w:cs="Arial"/>
          <w:sz w:val="20"/>
          <w:szCs w:val="20"/>
          <w:u w:val="single"/>
        </w:rPr>
      </w:pPr>
    </w:p>
    <w:p w14:paraId="7BCD4A99" w14:textId="6B95FA9B" w:rsidR="00B46C13" w:rsidRPr="00B46C13" w:rsidRDefault="00B46C13" w:rsidP="002D614C">
      <w:pPr>
        <w:pStyle w:val="ListParagraph"/>
        <w:numPr>
          <w:ilvl w:val="0"/>
          <w:numId w:val="20"/>
        </w:numPr>
        <w:spacing w:line="480" w:lineRule="auto"/>
        <w:jc w:val="both"/>
        <w:rPr>
          <w:rFonts w:ascii="Arial" w:hAnsi="Arial" w:cs="Arial"/>
          <w:sz w:val="20"/>
          <w:szCs w:val="20"/>
          <w:u w:val="single"/>
        </w:rPr>
      </w:pPr>
      <w:r>
        <w:rPr>
          <w:rFonts w:ascii="Arial" w:hAnsi="Arial" w:cs="Arial"/>
          <w:color w:val="000000"/>
          <w:sz w:val="20"/>
          <w:szCs w:val="20"/>
          <w:shd w:val="clear" w:color="auto" w:fill="FFFFFF"/>
        </w:rPr>
        <w:t>Leading migration of Project at NPCL, India</w:t>
      </w:r>
    </w:p>
    <w:p w14:paraId="55606CD1" w14:textId="537C2DBC" w:rsidR="00BA2DEE" w:rsidRPr="00415B05" w:rsidRDefault="00BA2DEE" w:rsidP="002D614C">
      <w:pPr>
        <w:pStyle w:val="ListParagraph"/>
        <w:numPr>
          <w:ilvl w:val="0"/>
          <w:numId w:val="20"/>
        </w:numPr>
        <w:spacing w:line="480" w:lineRule="auto"/>
        <w:jc w:val="both"/>
        <w:rPr>
          <w:rFonts w:ascii="Arial" w:hAnsi="Arial" w:cs="Arial"/>
          <w:sz w:val="20"/>
          <w:szCs w:val="20"/>
          <w:u w:val="single"/>
        </w:rPr>
      </w:pPr>
      <w:r>
        <w:rPr>
          <w:rFonts w:ascii="Arial" w:hAnsi="Arial" w:cs="Arial"/>
          <w:color w:val="000000"/>
          <w:sz w:val="20"/>
          <w:szCs w:val="20"/>
          <w:shd w:val="clear" w:color="auto" w:fill="FFFFFF"/>
        </w:rPr>
        <w:t>Lead team in planning / requirements gathering / BCP Planning / Execution / Roadmap &amp; Delivery Planning</w:t>
      </w:r>
    </w:p>
    <w:p w14:paraId="5DF3644E" w14:textId="7A689A0A" w:rsidR="00415B05" w:rsidRPr="00415B05" w:rsidRDefault="00415B05" w:rsidP="002D614C">
      <w:pPr>
        <w:pStyle w:val="ListParagraph"/>
        <w:numPr>
          <w:ilvl w:val="0"/>
          <w:numId w:val="20"/>
        </w:numPr>
        <w:spacing w:line="480" w:lineRule="auto"/>
        <w:jc w:val="both"/>
        <w:rPr>
          <w:rFonts w:ascii="Arial" w:hAnsi="Arial" w:cs="Arial"/>
          <w:sz w:val="20"/>
          <w:szCs w:val="20"/>
          <w:u w:val="single"/>
        </w:rPr>
      </w:pPr>
      <w:r>
        <w:rPr>
          <w:rFonts w:ascii="Arial" w:hAnsi="Arial" w:cs="Arial"/>
          <w:color w:val="252525"/>
          <w:sz w:val="21"/>
          <w:szCs w:val="21"/>
        </w:rPr>
        <w:t>S</w:t>
      </w:r>
      <w:r w:rsidRPr="00415B05">
        <w:rPr>
          <w:rFonts w:ascii="Arial" w:hAnsi="Arial" w:cs="Arial"/>
          <w:color w:val="252525"/>
          <w:sz w:val="21"/>
          <w:szCs w:val="21"/>
        </w:rPr>
        <w:t xml:space="preserve">uccessful consulting </w:t>
      </w:r>
      <w:r>
        <w:rPr>
          <w:rFonts w:ascii="Arial" w:hAnsi="Arial" w:cs="Arial"/>
          <w:color w:val="252525"/>
          <w:sz w:val="21"/>
          <w:szCs w:val="21"/>
        </w:rPr>
        <w:t xml:space="preserve">for data </w:t>
      </w:r>
      <w:r w:rsidRPr="00415B05">
        <w:rPr>
          <w:rFonts w:ascii="Arial" w:hAnsi="Arial" w:cs="Arial"/>
          <w:color w:val="252525"/>
          <w:sz w:val="21"/>
          <w:szCs w:val="21"/>
        </w:rPr>
        <w:t>extraction and data migration</w:t>
      </w:r>
    </w:p>
    <w:p w14:paraId="23BD1233" w14:textId="0C668154" w:rsidR="00CC21C1" w:rsidRPr="00CC21C1" w:rsidRDefault="00BA2DEE" w:rsidP="002D614C">
      <w:pPr>
        <w:pStyle w:val="ListParagraph"/>
        <w:numPr>
          <w:ilvl w:val="0"/>
          <w:numId w:val="20"/>
        </w:numPr>
        <w:spacing w:line="480" w:lineRule="auto"/>
        <w:jc w:val="both"/>
        <w:rPr>
          <w:rFonts w:ascii="Arial" w:hAnsi="Arial" w:cs="Arial"/>
          <w:sz w:val="20"/>
          <w:szCs w:val="20"/>
          <w:u w:val="single"/>
        </w:rPr>
      </w:pPr>
      <w:r w:rsidRPr="00BA2DEE">
        <w:rPr>
          <w:rFonts w:ascii="Arial" w:hAnsi="Arial" w:cs="Arial"/>
          <w:color w:val="000000"/>
          <w:sz w:val="20"/>
          <w:szCs w:val="20"/>
          <w:shd w:val="clear" w:color="auto" w:fill="FFFFFF"/>
        </w:rPr>
        <w:t>Install, Upgrade, Configure and Support projects on S/4 HANA</w:t>
      </w:r>
      <w:r w:rsidR="00415B05">
        <w:rPr>
          <w:rFonts w:ascii="Arial" w:hAnsi="Arial" w:cs="Arial"/>
          <w:color w:val="000000"/>
          <w:sz w:val="20"/>
          <w:szCs w:val="20"/>
          <w:shd w:val="clear" w:color="auto" w:fill="FFFFFF"/>
        </w:rPr>
        <w:t xml:space="preserve"> &amp; assist the team</w:t>
      </w:r>
    </w:p>
    <w:p w14:paraId="39E40B86" w14:textId="49B15F9E" w:rsidR="00CC21C1" w:rsidRPr="00CC21C1" w:rsidRDefault="00CC21C1" w:rsidP="002D614C">
      <w:pPr>
        <w:pStyle w:val="ListParagraph"/>
        <w:numPr>
          <w:ilvl w:val="0"/>
          <w:numId w:val="20"/>
        </w:numPr>
        <w:spacing w:line="480" w:lineRule="auto"/>
        <w:jc w:val="both"/>
        <w:rPr>
          <w:rFonts w:ascii="Arial" w:hAnsi="Arial" w:cs="Arial"/>
          <w:sz w:val="20"/>
          <w:szCs w:val="20"/>
        </w:rPr>
      </w:pPr>
      <w:r>
        <w:rPr>
          <w:rFonts w:ascii="Arial" w:hAnsi="Arial" w:cs="Arial"/>
          <w:sz w:val="20"/>
          <w:szCs w:val="20"/>
        </w:rPr>
        <w:t>C</w:t>
      </w:r>
      <w:r w:rsidRPr="00CC21C1">
        <w:rPr>
          <w:rFonts w:ascii="Arial" w:hAnsi="Arial" w:cs="Arial"/>
          <w:sz w:val="20"/>
          <w:szCs w:val="20"/>
        </w:rPr>
        <w:t xml:space="preserve">ustomer requirements, identification of improvement </w:t>
      </w:r>
      <w:r>
        <w:rPr>
          <w:rFonts w:ascii="Arial" w:hAnsi="Arial" w:cs="Arial"/>
          <w:sz w:val="20"/>
          <w:szCs w:val="20"/>
        </w:rPr>
        <w:t>areas</w:t>
      </w:r>
      <w:r w:rsidRPr="00CC21C1">
        <w:rPr>
          <w:rFonts w:ascii="Arial" w:hAnsi="Arial" w:cs="Arial"/>
          <w:sz w:val="20"/>
          <w:szCs w:val="20"/>
        </w:rPr>
        <w:t>, implementation of solutions.</w:t>
      </w:r>
    </w:p>
    <w:p w14:paraId="10F70917" w14:textId="263B9E26" w:rsidR="00CC21C1" w:rsidRPr="00CC21C1" w:rsidRDefault="00CC21C1" w:rsidP="002D614C">
      <w:pPr>
        <w:pStyle w:val="ListParagraph"/>
        <w:numPr>
          <w:ilvl w:val="0"/>
          <w:numId w:val="20"/>
        </w:numPr>
        <w:spacing w:line="480" w:lineRule="auto"/>
        <w:jc w:val="both"/>
        <w:rPr>
          <w:rFonts w:ascii="Arial" w:hAnsi="Arial" w:cs="Arial"/>
          <w:sz w:val="20"/>
          <w:szCs w:val="20"/>
        </w:rPr>
      </w:pPr>
      <w:r>
        <w:rPr>
          <w:rFonts w:ascii="Arial" w:hAnsi="Arial" w:cs="Arial"/>
          <w:sz w:val="20"/>
          <w:szCs w:val="20"/>
        </w:rPr>
        <w:t>R</w:t>
      </w:r>
      <w:r w:rsidRPr="00CC21C1">
        <w:rPr>
          <w:rFonts w:ascii="Arial" w:hAnsi="Arial" w:cs="Arial"/>
          <w:sz w:val="20"/>
          <w:szCs w:val="20"/>
        </w:rPr>
        <w:t>equirements analysis.</w:t>
      </w:r>
    </w:p>
    <w:p w14:paraId="7625BE03" w14:textId="3F52EEA9" w:rsidR="00CC21C1" w:rsidRPr="00CC21C1" w:rsidRDefault="00CC21C1" w:rsidP="002D614C">
      <w:pPr>
        <w:pStyle w:val="ListParagraph"/>
        <w:numPr>
          <w:ilvl w:val="0"/>
          <w:numId w:val="20"/>
        </w:numPr>
        <w:spacing w:line="480" w:lineRule="auto"/>
        <w:jc w:val="both"/>
        <w:rPr>
          <w:rFonts w:ascii="Arial" w:hAnsi="Arial" w:cs="Arial"/>
          <w:sz w:val="20"/>
          <w:szCs w:val="20"/>
        </w:rPr>
      </w:pPr>
      <w:r w:rsidRPr="00CC21C1">
        <w:rPr>
          <w:rFonts w:ascii="Arial" w:hAnsi="Arial" w:cs="Arial"/>
          <w:sz w:val="20"/>
          <w:szCs w:val="20"/>
        </w:rPr>
        <w:t xml:space="preserve">Documentation and </w:t>
      </w:r>
      <w:r>
        <w:rPr>
          <w:rFonts w:ascii="Arial" w:hAnsi="Arial" w:cs="Arial"/>
          <w:sz w:val="20"/>
          <w:szCs w:val="20"/>
        </w:rPr>
        <w:t xml:space="preserve">discussion with customer </w:t>
      </w:r>
    </w:p>
    <w:p w14:paraId="18B33E21" w14:textId="3B150545" w:rsidR="00CC21C1" w:rsidRPr="00CC21C1" w:rsidRDefault="00CC21C1" w:rsidP="002D614C">
      <w:pPr>
        <w:pStyle w:val="ListParagraph"/>
        <w:numPr>
          <w:ilvl w:val="0"/>
          <w:numId w:val="20"/>
        </w:numPr>
        <w:spacing w:line="480" w:lineRule="auto"/>
        <w:jc w:val="both"/>
        <w:rPr>
          <w:rFonts w:ascii="Arial" w:hAnsi="Arial" w:cs="Arial"/>
          <w:sz w:val="20"/>
          <w:szCs w:val="20"/>
        </w:rPr>
      </w:pPr>
      <w:r>
        <w:rPr>
          <w:rFonts w:ascii="Arial" w:hAnsi="Arial" w:cs="Arial"/>
          <w:sz w:val="20"/>
          <w:szCs w:val="20"/>
        </w:rPr>
        <w:t>C</w:t>
      </w:r>
      <w:r w:rsidRPr="00CC21C1">
        <w:rPr>
          <w:rFonts w:ascii="Arial" w:hAnsi="Arial" w:cs="Arial"/>
          <w:sz w:val="20"/>
          <w:szCs w:val="20"/>
        </w:rPr>
        <w:t>ross-functional team management</w:t>
      </w:r>
    </w:p>
    <w:p w14:paraId="77E862DE" w14:textId="3653D9EA" w:rsidR="00CC21C1" w:rsidRPr="00CC21C1" w:rsidRDefault="00CC21C1" w:rsidP="002D614C">
      <w:pPr>
        <w:pStyle w:val="ListParagraph"/>
        <w:numPr>
          <w:ilvl w:val="0"/>
          <w:numId w:val="20"/>
        </w:numPr>
        <w:spacing w:line="480" w:lineRule="auto"/>
        <w:jc w:val="both"/>
        <w:rPr>
          <w:rFonts w:ascii="Arial" w:hAnsi="Arial" w:cs="Arial"/>
          <w:sz w:val="20"/>
          <w:szCs w:val="20"/>
        </w:rPr>
      </w:pPr>
      <w:r>
        <w:rPr>
          <w:rFonts w:ascii="Arial" w:hAnsi="Arial" w:cs="Arial"/>
          <w:sz w:val="20"/>
          <w:szCs w:val="20"/>
        </w:rPr>
        <w:t xml:space="preserve">Track and ensure </w:t>
      </w:r>
      <w:proofErr w:type="spellStart"/>
      <w:r>
        <w:rPr>
          <w:rFonts w:ascii="Arial" w:hAnsi="Arial" w:cs="Arial"/>
          <w:sz w:val="20"/>
          <w:szCs w:val="20"/>
        </w:rPr>
        <w:t>e</w:t>
      </w:r>
      <w:r w:rsidRPr="00CC21C1">
        <w:rPr>
          <w:rFonts w:ascii="Arial" w:hAnsi="Arial" w:cs="Arial"/>
          <w:sz w:val="20"/>
          <w:szCs w:val="20"/>
        </w:rPr>
        <w:t>nsure</w:t>
      </w:r>
      <w:proofErr w:type="spellEnd"/>
      <w:r w:rsidRPr="00CC21C1">
        <w:rPr>
          <w:rFonts w:ascii="Arial" w:hAnsi="Arial" w:cs="Arial"/>
          <w:sz w:val="20"/>
          <w:szCs w:val="20"/>
        </w:rPr>
        <w:t xml:space="preserve"> that the selected solutions meet business requirements.</w:t>
      </w:r>
    </w:p>
    <w:p w14:paraId="77FA405D" w14:textId="35D26B5D" w:rsidR="00CC21C1" w:rsidRPr="00CC21C1" w:rsidRDefault="00CC21C1" w:rsidP="002D614C">
      <w:pPr>
        <w:pStyle w:val="ListParagraph"/>
        <w:numPr>
          <w:ilvl w:val="0"/>
          <w:numId w:val="20"/>
        </w:numPr>
        <w:spacing w:line="480" w:lineRule="auto"/>
        <w:jc w:val="both"/>
        <w:rPr>
          <w:rFonts w:ascii="Arial" w:hAnsi="Arial" w:cs="Arial"/>
          <w:sz w:val="20"/>
          <w:szCs w:val="20"/>
        </w:rPr>
      </w:pPr>
      <w:r w:rsidRPr="00CC21C1">
        <w:rPr>
          <w:rFonts w:ascii="Arial" w:hAnsi="Arial" w:cs="Arial"/>
          <w:sz w:val="20"/>
          <w:szCs w:val="20"/>
        </w:rPr>
        <w:t xml:space="preserve">Prioritization of the project </w:t>
      </w:r>
      <w:r>
        <w:rPr>
          <w:rFonts w:ascii="Arial" w:hAnsi="Arial" w:cs="Arial"/>
          <w:sz w:val="20"/>
          <w:szCs w:val="20"/>
        </w:rPr>
        <w:t xml:space="preserve">deliverables based on mutual agreement with customer </w:t>
      </w:r>
    </w:p>
    <w:p w14:paraId="1AC678B1" w14:textId="646DAA45" w:rsidR="00BA2DEE" w:rsidRPr="00CC21C1" w:rsidRDefault="00CC21C1" w:rsidP="002D614C">
      <w:pPr>
        <w:pStyle w:val="ListParagraph"/>
        <w:numPr>
          <w:ilvl w:val="0"/>
          <w:numId w:val="20"/>
        </w:numPr>
        <w:spacing w:line="480" w:lineRule="auto"/>
        <w:jc w:val="both"/>
        <w:rPr>
          <w:rFonts w:ascii="Arial" w:hAnsi="Arial" w:cs="Arial"/>
          <w:sz w:val="20"/>
          <w:szCs w:val="20"/>
        </w:rPr>
      </w:pPr>
      <w:r w:rsidRPr="00CC21C1">
        <w:rPr>
          <w:rFonts w:ascii="Arial" w:hAnsi="Arial" w:cs="Arial"/>
          <w:sz w:val="20"/>
          <w:szCs w:val="20"/>
        </w:rPr>
        <w:t xml:space="preserve">The monitoring of the results and ensure the timely completion of projects </w:t>
      </w:r>
    </w:p>
    <w:p w14:paraId="5946001C" w14:textId="77777777" w:rsidR="00BA2DEE" w:rsidRDefault="00BA2DEE" w:rsidP="00F701E6">
      <w:pPr>
        <w:spacing w:line="360" w:lineRule="auto"/>
        <w:ind w:firstLine="360"/>
        <w:jc w:val="both"/>
        <w:rPr>
          <w:rFonts w:ascii="Arial" w:hAnsi="Arial" w:cs="Arial"/>
          <w:sz w:val="20"/>
          <w:szCs w:val="20"/>
          <w:u w:val="single"/>
        </w:rPr>
      </w:pPr>
    </w:p>
    <w:p w14:paraId="5AF9CB7B" w14:textId="77777777" w:rsidR="00BA2DEE" w:rsidRDefault="00BA2DEE" w:rsidP="00F701E6">
      <w:pPr>
        <w:spacing w:line="360" w:lineRule="auto"/>
        <w:ind w:firstLine="360"/>
        <w:jc w:val="both"/>
        <w:rPr>
          <w:rFonts w:ascii="Arial" w:hAnsi="Arial" w:cs="Arial"/>
          <w:sz w:val="20"/>
          <w:szCs w:val="20"/>
          <w:u w:val="single"/>
        </w:rPr>
      </w:pPr>
    </w:p>
    <w:p w14:paraId="170F4BB4" w14:textId="2CD9A6AE" w:rsidR="00D004C7" w:rsidRPr="002D614C" w:rsidRDefault="00D004C7" w:rsidP="00F701E6">
      <w:pPr>
        <w:spacing w:line="360" w:lineRule="auto"/>
        <w:ind w:firstLine="360"/>
        <w:jc w:val="both"/>
        <w:rPr>
          <w:rFonts w:ascii="Arial" w:hAnsi="Arial" w:cs="Arial"/>
          <w:color w:val="00B0F0"/>
          <w:sz w:val="20"/>
          <w:szCs w:val="20"/>
          <w:u w:val="single"/>
        </w:rPr>
      </w:pPr>
      <w:proofErr w:type="spellStart"/>
      <w:r w:rsidRPr="002D614C">
        <w:rPr>
          <w:rFonts w:ascii="Arial" w:hAnsi="Arial" w:cs="Arial"/>
          <w:color w:val="00B0F0"/>
          <w:sz w:val="20"/>
          <w:szCs w:val="20"/>
          <w:u w:val="single"/>
        </w:rPr>
        <w:t>CloudScouts</w:t>
      </w:r>
      <w:proofErr w:type="spellEnd"/>
      <w:r w:rsidRPr="002D614C">
        <w:rPr>
          <w:rFonts w:ascii="Arial" w:hAnsi="Arial" w:cs="Arial"/>
          <w:color w:val="00B0F0"/>
          <w:sz w:val="20"/>
          <w:szCs w:val="20"/>
          <w:u w:val="single"/>
        </w:rPr>
        <w:t xml:space="preserve"> (June,2020 to</w:t>
      </w:r>
      <w:r w:rsidR="00CC21C1" w:rsidRPr="002D614C">
        <w:rPr>
          <w:rFonts w:ascii="Arial" w:hAnsi="Arial" w:cs="Arial"/>
          <w:color w:val="00B0F0"/>
          <w:sz w:val="20"/>
          <w:szCs w:val="20"/>
          <w:u w:val="single"/>
        </w:rPr>
        <w:t xml:space="preserve"> June 2021</w:t>
      </w:r>
      <w:r w:rsidRPr="002D614C">
        <w:rPr>
          <w:rFonts w:ascii="Arial" w:hAnsi="Arial" w:cs="Arial"/>
          <w:color w:val="00B0F0"/>
          <w:sz w:val="20"/>
          <w:szCs w:val="20"/>
          <w:u w:val="single"/>
        </w:rPr>
        <w:t>)</w:t>
      </w:r>
    </w:p>
    <w:p w14:paraId="7D462200" w14:textId="77777777" w:rsidR="00D004C7" w:rsidRDefault="00D004C7" w:rsidP="00156A6E">
      <w:pPr>
        <w:spacing w:line="360" w:lineRule="auto"/>
        <w:jc w:val="both"/>
        <w:rPr>
          <w:rFonts w:ascii="Arial" w:hAnsi="Arial" w:cs="Arial"/>
          <w:sz w:val="20"/>
          <w:szCs w:val="20"/>
        </w:rPr>
      </w:pPr>
    </w:p>
    <w:p w14:paraId="40D7FED3" w14:textId="77777777" w:rsidR="00D004C7" w:rsidRPr="00D004C7" w:rsidRDefault="00D004C7" w:rsidP="002D614C">
      <w:pPr>
        <w:spacing w:line="480" w:lineRule="auto"/>
        <w:ind w:firstLine="360"/>
        <w:jc w:val="both"/>
        <w:rPr>
          <w:rFonts w:ascii="Arial" w:hAnsi="Arial" w:cs="Arial"/>
          <w:sz w:val="20"/>
          <w:szCs w:val="20"/>
        </w:rPr>
      </w:pPr>
      <w:r w:rsidRPr="00D004C7">
        <w:rPr>
          <w:rFonts w:ascii="Arial" w:hAnsi="Arial" w:cs="Arial"/>
          <w:sz w:val="20"/>
          <w:szCs w:val="20"/>
        </w:rPr>
        <w:t>Role: Technical Consultant – SAP Basis</w:t>
      </w:r>
    </w:p>
    <w:p w14:paraId="3957B49A"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Install, Upgrade, Configure and Support projects on S/4 HANA 1709,1809,1909,2020 and SAP NetWeaver Gateway 7.3/7.4/7.5, SAP SRM, SAP BW, SAP BPC, MS BPC, SAP Solution Manager 7.1/7.2, SAP Router, SAP security (role matrix for end users)</w:t>
      </w:r>
    </w:p>
    <w:p w14:paraId="74B84A83"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 xml:space="preserve">SAP Fiori Administration handling all end to end </w:t>
      </w:r>
      <w:proofErr w:type="spellStart"/>
      <w:r w:rsidRPr="00D004C7">
        <w:rPr>
          <w:rFonts w:ascii="Arial" w:hAnsi="Arial" w:cs="Arial"/>
          <w:color w:val="000000"/>
          <w:sz w:val="20"/>
          <w:szCs w:val="20"/>
          <w:shd w:val="clear" w:color="auto" w:fill="FFFFFF"/>
        </w:rPr>
        <w:t>fiori</w:t>
      </w:r>
      <w:proofErr w:type="spellEnd"/>
      <w:r w:rsidRPr="00D004C7">
        <w:rPr>
          <w:rFonts w:ascii="Arial" w:hAnsi="Arial" w:cs="Arial"/>
          <w:color w:val="000000"/>
          <w:sz w:val="20"/>
          <w:szCs w:val="20"/>
          <w:shd w:val="clear" w:color="auto" w:fill="FFFFFF"/>
        </w:rPr>
        <w:t xml:space="preserve"> configuration and troubleshooting</w:t>
      </w:r>
    </w:p>
    <w:p w14:paraId="35B03EC0" w14:textId="6B5D64D0" w:rsidR="00B46C13" w:rsidRPr="00B46C13" w:rsidRDefault="00B46C13" w:rsidP="002D614C">
      <w:pPr>
        <w:pStyle w:val="ListParagraph"/>
        <w:numPr>
          <w:ilvl w:val="0"/>
          <w:numId w:val="13"/>
        </w:numPr>
        <w:suppressAutoHyphens/>
        <w:spacing w:line="480" w:lineRule="auto"/>
        <w:jc w:val="both"/>
        <w:rPr>
          <w:rFonts w:ascii="Arial" w:hAnsi="Arial" w:cs="Arial"/>
          <w:sz w:val="20"/>
          <w:szCs w:val="20"/>
        </w:rPr>
      </w:pPr>
      <w:r w:rsidRPr="00B46C13">
        <w:rPr>
          <w:rFonts w:ascii="Arial" w:hAnsi="Arial" w:cs="Arial"/>
          <w:color w:val="000000"/>
          <w:sz w:val="20"/>
          <w:szCs w:val="20"/>
          <w:shd w:val="clear" w:color="auto" w:fill="FFFFFF"/>
        </w:rPr>
        <w:t>Analy</w:t>
      </w:r>
      <w:r>
        <w:rPr>
          <w:rFonts w:ascii="Arial" w:hAnsi="Arial" w:cs="Arial"/>
          <w:color w:val="000000"/>
          <w:sz w:val="20"/>
          <w:szCs w:val="20"/>
          <w:shd w:val="clear" w:color="auto" w:fill="FFFFFF"/>
        </w:rPr>
        <w:t>ze</w:t>
      </w:r>
      <w:r w:rsidRPr="00B46C13">
        <w:rPr>
          <w:rFonts w:ascii="Arial" w:hAnsi="Arial" w:cs="Arial"/>
          <w:color w:val="000000"/>
          <w:sz w:val="20"/>
          <w:szCs w:val="20"/>
          <w:shd w:val="clear" w:color="auto" w:fill="FFFFFF"/>
        </w:rPr>
        <w:t xml:space="preserve"> existing IT architecture and interfaces</w:t>
      </w:r>
    </w:p>
    <w:p w14:paraId="4BD67602" w14:textId="5341A9A2" w:rsidR="009605F5" w:rsidRPr="009605F5" w:rsidRDefault="009605F5" w:rsidP="002D614C">
      <w:pPr>
        <w:pStyle w:val="ListParagraph"/>
        <w:numPr>
          <w:ilvl w:val="0"/>
          <w:numId w:val="13"/>
        </w:numPr>
        <w:suppressAutoHyphens/>
        <w:spacing w:line="480" w:lineRule="auto"/>
        <w:jc w:val="both"/>
        <w:rPr>
          <w:rFonts w:ascii="Arial" w:hAnsi="Arial" w:cs="Arial"/>
          <w:sz w:val="20"/>
          <w:szCs w:val="20"/>
        </w:rPr>
      </w:pPr>
      <w:r>
        <w:rPr>
          <w:rFonts w:ascii="Arial" w:hAnsi="Arial" w:cs="Arial"/>
          <w:color w:val="000000"/>
          <w:sz w:val="20"/>
          <w:szCs w:val="20"/>
          <w:shd w:val="clear" w:color="auto" w:fill="FFFFFF"/>
        </w:rPr>
        <w:t xml:space="preserve">Documentation of business requirements Vs current As-Is Processes &amp; Capabilities </w:t>
      </w:r>
    </w:p>
    <w:p w14:paraId="5D0F8A3C" w14:textId="2BAAA05A"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Defining and monitoring Background jobs/ Backups, Workload Analysis</w:t>
      </w:r>
    </w:p>
    <w:p w14:paraId="3837095F"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Client copy and administration</w:t>
      </w:r>
    </w:p>
    <w:p w14:paraId="326F58BB" w14:textId="77777777" w:rsidR="00D004C7" w:rsidRPr="00D004C7" w:rsidRDefault="00D004C7" w:rsidP="00156A6E">
      <w:pPr>
        <w:spacing w:line="360" w:lineRule="auto"/>
        <w:jc w:val="both"/>
        <w:rPr>
          <w:rFonts w:ascii="Arial" w:hAnsi="Arial" w:cs="Arial"/>
          <w:sz w:val="20"/>
          <w:szCs w:val="20"/>
        </w:rPr>
      </w:pPr>
    </w:p>
    <w:p w14:paraId="74ABC1E4" w14:textId="77777777" w:rsidR="00D004C7" w:rsidRPr="002D614C" w:rsidRDefault="00D004C7" w:rsidP="00F701E6">
      <w:pPr>
        <w:spacing w:line="360" w:lineRule="auto"/>
        <w:ind w:firstLine="360"/>
        <w:jc w:val="both"/>
        <w:rPr>
          <w:rFonts w:ascii="Arial" w:hAnsi="Arial" w:cs="Arial"/>
          <w:color w:val="00B0F0"/>
          <w:sz w:val="20"/>
          <w:szCs w:val="20"/>
          <w:u w:val="single"/>
        </w:rPr>
      </w:pPr>
      <w:r w:rsidRPr="002D614C">
        <w:rPr>
          <w:rFonts w:ascii="Arial" w:hAnsi="Arial" w:cs="Arial"/>
          <w:color w:val="00B0F0"/>
          <w:sz w:val="20"/>
          <w:szCs w:val="20"/>
          <w:u w:val="single"/>
        </w:rPr>
        <w:t>PBC (</w:t>
      </w:r>
      <w:proofErr w:type="gramStart"/>
      <w:r w:rsidRPr="002D614C">
        <w:rPr>
          <w:rFonts w:ascii="Arial" w:hAnsi="Arial" w:cs="Arial"/>
          <w:color w:val="00B0F0"/>
          <w:sz w:val="20"/>
          <w:szCs w:val="20"/>
          <w:u w:val="single"/>
        </w:rPr>
        <w:t>July,</w:t>
      </w:r>
      <w:proofErr w:type="gramEnd"/>
      <w:r w:rsidRPr="002D614C">
        <w:rPr>
          <w:rFonts w:ascii="Arial" w:hAnsi="Arial" w:cs="Arial"/>
          <w:color w:val="00B0F0"/>
          <w:sz w:val="20"/>
          <w:szCs w:val="20"/>
          <w:u w:val="single"/>
        </w:rPr>
        <w:t xml:space="preserve"> 2016 to June,2020)</w:t>
      </w:r>
    </w:p>
    <w:p w14:paraId="06934407" w14:textId="77777777" w:rsidR="00D004C7" w:rsidRDefault="00D004C7" w:rsidP="00156A6E">
      <w:pPr>
        <w:spacing w:line="360" w:lineRule="auto"/>
        <w:jc w:val="both"/>
        <w:rPr>
          <w:rFonts w:ascii="Arial" w:hAnsi="Arial" w:cs="Arial"/>
          <w:sz w:val="20"/>
          <w:szCs w:val="20"/>
        </w:rPr>
      </w:pPr>
    </w:p>
    <w:p w14:paraId="7C3A3E5D" w14:textId="77777777" w:rsidR="00D004C7" w:rsidRPr="00D004C7" w:rsidRDefault="00D004C7" w:rsidP="002D614C">
      <w:pPr>
        <w:spacing w:line="480" w:lineRule="auto"/>
        <w:ind w:firstLine="360"/>
        <w:jc w:val="both"/>
        <w:rPr>
          <w:rFonts w:ascii="Arial" w:hAnsi="Arial" w:cs="Arial"/>
          <w:sz w:val="20"/>
          <w:szCs w:val="20"/>
        </w:rPr>
      </w:pPr>
      <w:r w:rsidRPr="00D004C7">
        <w:rPr>
          <w:rFonts w:ascii="Arial" w:hAnsi="Arial" w:cs="Arial"/>
          <w:sz w:val="20"/>
          <w:szCs w:val="20"/>
        </w:rPr>
        <w:t>Role: Technical Consultant – SAP</w:t>
      </w:r>
    </w:p>
    <w:p w14:paraId="61775D69"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Install, Upgrade, Configure and Support projects on ERP 6.0 EHP4/7/8, S/4 HANA 1610/1709/1809/1909/2020 and SAP NetWeaver Gateway 7.3/7.4/7.5, SAP SRM, SAP BW, SAP SLT, SAP Solution Manager 7.1/7.2, SAP Router, SAP security (role matrix for end users)</w:t>
      </w:r>
    </w:p>
    <w:p w14:paraId="3B476714"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Worked on HANA Database, MS SQL Server, Sybase ASE 15.7 and Oracle, also has experience with operating systems such as Windows server 2008/2012 R2 &amp; RHEL 7/7.1/7.2</w:t>
      </w:r>
    </w:p>
    <w:p w14:paraId="2AF9DC4E" w14:textId="0E7C493B" w:rsidR="009605F5" w:rsidRPr="009605F5" w:rsidRDefault="009605F5" w:rsidP="002D614C">
      <w:pPr>
        <w:pStyle w:val="ListParagraph"/>
        <w:numPr>
          <w:ilvl w:val="0"/>
          <w:numId w:val="13"/>
        </w:numPr>
        <w:suppressAutoHyphens/>
        <w:spacing w:line="480" w:lineRule="auto"/>
        <w:jc w:val="both"/>
        <w:rPr>
          <w:rFonts w:ascii="Arial" w:hAnsi="Arial" w:cs="Arial"/>
          <w:sz w:val="20"/>
          <w:szCs w:val="20"/>
        </w:rPr>
      </w:pPr>
      <w:r w:rsidRPr="009605F5">
        <w:rPr>
          <w:rFonts w:ascii="Arial" w:hAnsi="Arial" w:cs="Arial"/>
          <w:color w:val="000000"/>
          <w:sz w:val="20"/>
          <w:szCs w:val="20"/>
          <w:shd w:val="clear" w:color="auto" w:fill="FFFFFF"/>
        </w:rPr>
        <w:t>Review technical specifications of data delivery requirements</w:t>
      </w:r>
    </w:p>
    <w:p w14:paraId="3D4A2D41" w14:textId="3FDD61B3"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Defining and monitoring Background jobs/ Backups, Workload Analysis</w:t>
      </w:r>
    </w:p>
    <w:p w14:paraId="61B6D8EC"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Database - monitoring table space and file system, monitoring backups </w:t>
      </w:r>
    </w:p>
    <w:p w14:paraId="3EACCC6C"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Solution manager upgrade from 7.1 to 7.2 and perform post activities</w:t>
      </w:r>
    </w:p>
    <w:p w14:paraId="062B1A4A"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sz w:val="20"/>
          <w:szCs w:val="20"/>
        </w:rPr>
        <w:t>Mandatory Configuration, Managed System configuration and EWA setup.</w:t>
      </w:r>
    </w:p>
    <w:p w14:paraId="3E9C2E33"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 xml:space="preserve">Enterprise Portal Installation and configuration, upgrade from 7.3 to 7.4/7.4 to 7.5.  NWDI/SLD/VC configuration and troubleshooting in Enterprise portal 7.4 </w:t>
      </w:r>
    </w:p>
    <w:p w14:paraId="08A51F8A"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Database Migration from MS SQL to HANA (Multitenant and Single Database) </w:t>
      </w:r>
    </w:p>
    <w:p w14:paraId="41B7AFC6"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Building Systems via Backup Restore method and Export/Import Method (System Copy)</w:t>
      </w:r>
    </w:p>
    <w:p w14:paraId="3EDF1313"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Configuration of Transport Management System (TMS) Performed System/Database refresh activities. (HANA)</w:t>
      </w:r>
    </w:p>
    <w:p w14:paraId="0EEB9912"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Review and Apply SAP Notes compatible to System configuration.</w:t>
      </w:r>
    </w:p>
    <w:p w14:paraId="7F5C00DB"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Provided support in SAP Security (ABAP/Java Stack) related daily activities related to user authorization issues, user account administration and role maintenance </w:t>
      </w:r>
    </w:p>
    <w:p w14:paraId="0799D00B"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Integration with third party payment gateway tool and third party systems Connectivity.</w:t>
      </w:r>
    </w:p>
    <w:p w14:paraId="32CEDA7D"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sz w:val="20"/>
          <w:szCs w:val="20"/>
        </w:rPr>
        <w:t>Helped in the elicitation and documentation of security requirements and implemented security requirements using SAP functionality</w:t>
      </w:r>
    </w:p>
    <w:p w14:paraId="44A0B27E" w14:textId="77777777" w:rsidR="00D004C7" w:rsidRPr="00D004C7" w:rsidRDefault="00D004C7" w:rsidP="00156A6E">
      <w:pPr>
        <w:spacing w:line="360" w:lineRule="auto"/>
        <w:jc w:val="both"/>
        <w:rPr>
          <w:rFonts w:ascii="Arial" w:hAnsi="Arial" w:cs="Arial"/>
          <w:color w:val="000000"/>
          <w:sz w:val="20"/>
          <w:szCs w:val="20"/>
          <w:highlight w:val="white"/>
        </w:rPr>
      </w:pPr>
    </w:p>
    <w:p w14:paraId="63EC77BE" w14:textId="77777777" w:rsidR="00D004C7" w:rsidRPr="00D004C7" w:rsidRDefault="00D004C7" w:rsidP="00156A6E">
      <w:pPr>
        <w:spacing w:line="360" w:lineRule="auto"/>
        <w:jc w:val="both"/>
        <w:rPr>
          <w:rFonts w:ascii="Arial" w:hAnsi="Arial" w:cs="Arial"/>
          <w:color w:val="000000"/>
          <w:sz w:val="20"/>
          <w:szCs w:val="20"/>
          <w:highlight w:val="white"/>
        </w:rPr>
      </w:pPr>
    </w:p>
    <w:p w14:paraId="01BAAA6A" w14:textId="77777777" w:rsidR="00D004C7" w:rsidRPr="002D614C" w:rsidRDefault="00D004C7" w:rsidP="00156A6E">
      <w:pPr>
        <w:spacing w:line="360" w:lineRule="auto"/>
        <w:jc w:val="both"/>
        <w:rPr>
          <w:rFonts w:ascii="Arial" w:hAnsi="Arial" w:cs="Arial"/>
          <w:color w:val="00B0F0"/>
          <w:sz w:val="20"/>
          <w:szCs w:val="20"/>
        </w:rPr>
      </w:pPr>
      <w:proofErr w:type="spellStart"/>
      <w:r w:rsidRPr="002D614C">
        <w:rPr>
          <w:rFonts w:ascii="Arial" w:hAnsi="Arial" w:cs="Arial"/>
          <w:color w:val="00B0F0"/>
          <w:sz w:val="20"/>
          <w:szCs w:val="20"/>
        </w:rPr>
        <w:t>Ifinite</w:t>
      </w:r>
      <w:proofErr w:type="spellEnd"/>
      <w:r w:rsidRPr="002D614C">
        <w:rPr>
          <w:rFonts w:ascii="Arial" w:hAnsi="Arial" w:cs="Arial"/>
          <w:color w:val="00B0F0"/>
          <w:sz w:val="20"/>
          <w:szCs w:val="20"/>
        </w:rPr>
        <w:t xml:space="preserve"> Solutions Inc (</w:t>
      </w:r>
      <w:proofErr w:type="gramStart"/>
      <w:r w:rsidRPr="002D614C">
        <w:rPr>
          <w:rFonts w:ascii="Arial" w:hAnsi="Arial" w:cs="Arial"/>
          <w:color w:val="00B0F0"/>
          <w:sz w:val="20"/>
          <w:szCs w:val="20"/>
        </w:rPr>
        <w:t>July,</w:t>
      </w:r>
      <w:proofErr w:type="gramEnd"/>
      <w:r w:rsidRPr="002D614C">
        <w:rPr>
          <w:rFonts w:ascii="Arial" w:hAnsi="Arial" w:cs="Arial"/>
          <w:color w:val="00B0F0"/>
          <w:sz w:val="20"/>
          <w:szCs w:val="20"/>
        </w:rPr>
        <w:t xml:space="preserve"> 2014 to July, 2016)</w:t>
      </w:r>
    </w:p>
    <w:p w14:paraId="24A2023F" w14:textId="77777777" w:rsidR="002D614C" w:rsidRDefault="002D614C" w:rsidP="002D614C">
      <w:pPr>
        <w:spacing w:line="480" w:lineRule="auto"/>
        <w:jc w:val="both"/>
        <w:rPr>
          <w:rFonts w:ascii="Arial" w:hAnsi="Arial" w:cs="Arial"/>
          <w:sz w:val="20"/>
          <w:szCs w:val="20"/>
        </w:rPr>
      </w:pPr>
    </w:p>
    <w:p w14:paraId="712857AE" w14:textId="2F31CD69" w:rsidR="00D004C7" w:rsidRPr="00D004C7" w:rsidRDefault="00D004C7" w:rsidP="002D614C">
      <w:pPr>
        <w:spacing w:line="480" w:lineRule="auto"/>
        <w:jc w:val="both"/>
        <w:rPr>
          <w:rFonts w:ascii="Arial" w:hAnsi="Arial" w:cs="Arial"/>
          <w:sz w:val="20"/>
          <w:szCs w:val="20"/>
        </w:rPr>
      </w:pPr>
      <w:r w:rsidRPr="00D004C7">
        <w:rPr>
          <w:rFonts w:ascii="Arial" w:hAnsi="Arial" w:cs="Arial"/>
          <w:sz w:val="20"/>
          <w:szCs w:val="20"/>
        </w:rPr>
        <w:lastRenderedPageBreak/>
        <w:t>Role: Technical Consultant</w:t>
      </w:r>
    </w:p>
    <w:p w14:paraId="33B8B0BD" w14:textId="77777777" w:rsidR="00D004C7" w:rsidRPr="00D004C7" w:rsidRDefault="00D004C7" w:rsidP="002D614C">
      <w:pPr>
        <w:spacing w:line="480" w:lineRule="auto"/>
        <w:jc w:val="both"/>
        <w:rPr>
          <w:rFonts w:ascii="Arial" w:hAnsi="Arial" w:cs="Arial"/>
          <w:sz w:val="20"/>
          <w:szCs w:val="20"/>
        </w:rPr>
      </w:pPr>
      <w:r w:rsidRPr="00D004C7">
        <w:rPr>
          <w:rFonts w:ascii="Arial" w:hAnsi="Arial" w:cs="Arial"/>
          <w:sz w:val="20"/>
          <w:szCs w:val="20"/>
        </w:rPr>
        <w:t xml:space="preserve">Responsibilities: </w:t>
      </w:r>
    </w:p>
    <w:p w14:paraId="4F611D3F"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Review and Apply SAP Notes compatible to System configuration.</w:t>
      </w:r>
    </w:p>
    <w:p w14:paraId="5BABEAE1"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Supporting L1 tickets such as user creation, deletion and lock/unlock, Authorization fixes by role updates</w:t>
      </w:r>
    </w:p>
    <w:p w14:paraId="6D5E9047"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Troubleshooting software issues install SAP GUI. Providing support for operating system related issues.</w:t>
      </w:r>
    </w:p>
    <w:p w14:paraId="5FD1EC20"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Part of Staffing and Outsourcing the profiles for SAP job/requisitions.</w:t>
      </w:r>
    </w:p>
    <w:p w14:paraId="135C7D0A" w14:textId="77777777" w:rsidR="00D004C7" w:rsidRPr="00D004C7" w:rsidRDefault="00D004C7" w:rsidP="00156A6E">
      <w:pPr>
        <w:spacing w:line="360" w:lineRule="auto"/>
        <w:jc w:val="both"/>
        <w:rPr>
          <w:rFonts w:ascii="Arial" w:hAnsi="Arial" w:cs="Arial"/>
          <w:color w:val="000000"/>
          <w:sz w:val="20"/>
          <w:szCs w:val="20"/>
          <w:highlight w:val="white"/>
        </w:rPr>
      </w:pPr>
    </w:p>
    <w:p w14:paraId="5E35B44F" w14:textId="77777777" w:rsidR="00D004C7" w:rsidRPr="002D614C" w:rsidRDefault="00D004C7" w:rsidP="00156A6E">
      <w:pPr>
        <w:spacing w:line="360" w:lineRule="auto"/>
        <w:jc w:val="both"/>
        <w:rPr>
          <w:rFonts w:ascii="Arial" w:hAnsi="Arial" w:cs="Arial"/>
          <w:color w:val="00B0F0"/>
          <w:sz w:val="20"/>
          <w:szCs w:val="20"/>
        </w:rPr>
      </w:pPr>
      <w:r w:rsidRPr="002D614C">
        <w:rPr>
          <w:rFonts w:ascii="Arial" w:hAnsi="Arial" w:cs="Arial"/>
          <w:color w:val="00B0F0"/>
          <w:sz w:val="20"/>
          <w:szCs w:val="20"/>
        </w:rPr>
        <w:t>Confidential (</w:t>
      </w:r>
      <w:proofErr w:type="gramStart"/>
      <w:r w:rsidRPr="002D614C">
        <w:rPr>
          <w:rFonts w:ascii="Arial" w:hAnsi="Arial" w:cs="Arial"/>
          <w:color w:val="00B0F0"/>
          <w:sz w:val="20"/>
          <w:szCs w:val="20"/>
        </w:rPr>
        <w:t>Oct,</w:t>
      </w:r>
      <w:proofErr w:type="gramEnd"/>
      <w:r w:rsidRPr="002D614C">
        <w:rPr>
          <w:rFonts w:ascii="Arial" w:hAnsi="Arial" w:cs="Arial"/>
          <w:color w:val="00B0F0"/>
          <w:sz w:val="20"/>
          <w:szCs w:val="20"/>
        </w:rPr>
        <w:t xml:space="preserve"> 2013 to July, 2014)</w:t>
      </w:r>
    </w:p>
    <w:p w14:paraId="1B65D37C" w14:textId="77777777" w:rsidR="002D614C" w:rsidRDefault="002D614C" w:rsidP="00156A6E">
      <w:pPr>
        <w:spacing w:line="360" w:lineRule="auto"/>
        <w:jc w:val="both"/>
        <w:rPr>
          <w:rFonts w:ascii="Arial" w:hAnsi="Arial" w:cs="Arial"/>
          <w:sz w:val="20"/>
          <w:szCs w:val="20"/>
        </w:rPr>
      </w:pPr>
    </w:p>
    <w:p w14:paraId="4D532612" w14:textId="43793151" w:rsidR="00D004C7" w:rsidRPr="00D004C7" w:rsidRDefault="00D004C7" w:rsidP="00156A6E">
      <w:pPr>
        <w:spacing w:line="360" w:lineRule="auto"/>
        <w:jc w:val="both"/>
        <w:rPr>
          <w:rFonts w:ascii="Arial" w:hAnsi="Arial" w:cs="Arial"/>
          <w:sz w:val="20"/>
          <w:szCs w:val="20"/>
        </w:rPr>
      </w:pPr>
      <w:r w:rsidRPr="00D004C7">
        <w:rPr>
          <w:rFonts w:ascii="Arial" w:hAnsi="Arial" w:cs="Arial"/>
          <w:sz w:val="20"/>
          <w:szCs w:val="20"/>
        </w:rPr>
        <w:t>Role: Technical Consultant-Staffing &amp; Sales recruitment</w:t>
      </w:r>
    </w:p>
    <w:p w14:paraId="37A570D1" w14:textId="77777777" w:rsidR="002D614C" w:rsidRDefault="002D614C" w:rsidP="00156A6E">
      <w:pPr>
        <w:spacing w:line="360" w:lineRule="auto"/>
        <w:jc w:val="both"/>
        <w:rPr>
          <w:rFonts w:ascii="Arial" w:hAnsi="Arial" w:cs="Arial"/>
          <w:sz w:val="20"/>
          <w:szCs w:val="20"/>
        </w:rPr>
      </w:pPr>
    </w:p>
    <w:p w14:paraId="09E8658C" w14:textId="2C6EF478" w:rsidR="00D004C7" w:rsidRPr="00D004C7" w:rsidRDefault="00D004C7" w:rsidP="002D614C">
      <w:pPr>
        <w:spacing w:line="480" w:lineRule="auto"/>
        <w:jc w:val="both"/>
        <w:rPr>
          <w:rFonts w:ascii="Arial" w:hAnsi="Arial" w:cs="Arial"/>
          <w:sz w:val="20"/>
          <w:szCs w:val="20"/>
        </w:rPr>
      </w:pPr>
      <w:r w:rsidRPr="00D004C7">
        <w:rPr>
          <w:rFonts w:ascii="Arial" w:hAnsi="Arial" w:cs="Arial"/>
          <w:sz w:val="20"/>
          <w:szCs w:val="20"/>
        </w:rPr>
        <w:t xml:space="preserve">Responsibilities: </w:t>
      </w:r>
    </w:p>
    <w:p w14:paraId="338C59A4"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Recruiting/Consulting/Outsourcing the profiles for Technical job requisitions such as SAP, .NET &amp; Java. Strong experience in full recruiting life-cycle including sourcing of candidates, resume analysis, initial screening, coordinating technical interviews, negotiation (contract, benefits, work, bonus and salary), follow up, generation, checking references, conversion of offers made to acceptance.</w:t>
      </w:r>
    </w:p>
    <w:p w14:paraId="2A57C1BF" w14:textId="77777777" w:rsidR="00D004C7" w:rsidRPr="00D004C7" w:rsidRDefault="00D004C7" w:rsidP="002D614C">
      <w:pPr>
        <w:pStyle w:val="ListParagraph"/>
        <w:numPr>
          <w:ilvl w:val="0"/>
          <w:numId w:val="15"/>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 xml:space="preserve">Good experience in using various job portals such as CareerBuilder, Monster, LinkedIn, Dice and Indeed. Experienced in handling multiple requirements simultaneously and resolving employee relations issues. Worked on two different ATS - Bullhorn and </w:t>
      </w:r>
      <w:proofErr w:type="spellStart"/>
      <w:r w:rsidRPr="00D004C7">
        <w:rPr>
          <w:rFonts w:ascii="Arial" w:hAnsi="Arial" w:cs="Arial"/>
          <w:color w:val="000000"/>
          <w:sz w:val="20"/>
          <w:szCs w:val="20"/>
          <w:shd w:val="clear" w:color="auto" w:fill="FFFFFF"/>
        </w:rPr>
        <w:t>MaxHire</w:t>
      </w:r>
      <w:proofErr w:type="spellEnd"/>
    </w:p>
    <w:p w14:paraId="03B075B6" w14:textId="77777777" w:rsidR="00D004C7" w:rsidRPr="00D004C7" w:rsidRDefault="00D004C7" w:rsidP="002D614C">
      <w:pPr>
        <w:pStyle w:val="ListParagraph"/>
        <w:numPr>
          <w:ilvl w:val="0"/>
          <w:numId w:val="15"/>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Create and maintain a database effectively, manage candidate and client information.</w:t>
      </w:r>
    </w:p>
    <w:p w14:paraId="23A078DF" w14:textId="77777777" w:rsidR="00D004C7" w:rsidRPr="00D004C7" w:rsidRDefault="00D004C7" w:rsidP="00156A6E">
      <w:pPr>
        <w:spacing w:line="360" w:lineRule="auto"/>
        <w:jc w:val="both"/>
        <w:rPr>
          <w:rFonts w:ascii="Arial" w:hAnsi="Arial" w:cs="Arial"/>
          <w:sz w:val="20"/>
          <w:szCs w:val="20"/>
        </w:rPr>
      </w:pPr>
    </w:p>
    <w:p w14:paraId="5E49CDDD" w14:textId="60C7E4C7" w:rsidR="00D004C7" w:rsidRDefault="00D004C7" w:rsidP="00156A6E">
      <w:pPr>
        <w:spacing w:line="360" w:lineRule="auto"/>
        <w:jc w:val="both"/>
        <w:rPr>
          <w:rFonts w:ascii="Arial" w:hAnsi="Arial" w:cs="Arial"/>
          <w:color w:val="00B0F0"/>
          <w:sz w:val="20"/>
          <w:szCs w:val="20"/>
        </w:rPr>
      </w:pPr>
      <w:r w:rsidRPr="002D614C">
        <w:rPr>
          <w:rFonts w:ascii="Arial" w:hAnsi="Arial" w:cs="Arial"/>
          <w:color w:val="00B0F0"/>
          <w:sz w:val="20"/>
          <w:szCs w:val="20"/>
        </w:rPr>
        <w:t>Confidential (</w:t>
      </w:r>
      <w:proofErr w:type="gramStart"/>
      <w:r w:rsidRPr="002D614C">
        <w:rPr>
          <w:rFonts w:ascii="Arial" w:hAnsi="Arial" w:cs="Arial"/>
          <w:color w:val="00B0F0"/>
          <w:sz w:val="20"/>
          <w:szCs w:val="20"/>
        </w:rPr>
        <w:t>Oct,</w:t>
      </w:r>
      <w:proofErr w:type="gramEnd"/>
      <w:r w:rsidRPr="002D614C">
        <w:rPr>
          <w:rFonts w:ascii="Arial" w:hAnsi="Arial" w:cs="Arial"/>
          <w:color w:val="00B0F0"/>
          <w:sz w:val="20"/>
          <w:szCs w:val="20"/>
        </w:rPr>
        <w:t xml:space="preserve"> 2012 to April, 2013)</w:t>
      </w:r>
    </w:p>
    <w:p w14:paraId="6FA08D64" w14:textId="77777777" w:rsidR="002D614C" w:rsidRPr="002D614C" w:rsidRDefault="002D614C" w:rsidP="00156A6E">
      <w:pPr>
        <w:spacing w:line="360" w:lineRule="auto"/>
        <w:jc w:val="both"/>
        <w:rPr>
          <w:rFonts w:ascii="Arial" w:hAnsi="Arial" w:cs="Arial"/>
          <w:color w:val="00B0F0"/>
          <w:sz w:val="20"/>
          <w:szCs w:val="20"/>
        </w:rPr>
      </w:pPr>
    </w:p>
    <w:p w14:paraId="506B82BB" w14:textId="77777777" w:rsidR="00D004C7" w:rsidRPr="00D004C7" w:rsidRDefault="00D004C7" w:rsidP="002D614C">
      <w:pPr>
        <w:spacing w:line="480" w:lineRule="auto"/>
        <w:jc w:val="both"/>
        <w:rPr>
          <w:rFonts w:ascii="Arial" w:hAnsi="Arial" w:cs="Arial"/>
          <w:sz w:val="20"/>
          <w:szCs w:val="20"/>
        </w:rPr>
      </w:pPr>
      <w:r w:rsidRPr="00D004C7">
        <w:rPr>
          <w:rFonts w:ascii="Arial" w:hAnsi="Arial" w:cs="Arial"/>
          <w:sz w:val="20"/>
          <w:szCs w:val="20"/>
        </w:rPr>
        <w:t>Role: Associate Support consultant</w:t>
      </w:r>
    </w:p>
    <w:p w14:paraId="47832BE8" w14:textId="77777777" w:rsidR="00D004C7" w:rsidRPr="00D004C7" w:rsidRDefault="00D004C7" w:rsidP="002D614C">
      <w:pPr>
        <w:spacing w:line="480" w:lineRule="auto"/>
        <w:jc w:val="both"/>
        <w:rPr>
          <w:rFonts w:ascii="Arial" w:hAnsi="Arial" w:cs="Arial"/>
          <w:sz w:val="20"/>
          <w:szCs w:val="20"/>
        </w:rPr>
      </w:pPr>
      <w:r w:rsidRPr="00D004C7">
        <w:rPr>
          <w:rFonts w:ascii="Arial" w:hAnsi="Arial" w:cs="Arial"/>
          <w:sz w:val="20"/>
          <w:szCs w:val="20"/>
        </w:rPr>
        <w:t xml:space="preserve">Responsibilities: </w:t>
      </w:r>
    </w:p>
    <w:p w14:paraId="0E38334F"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On Call support, troubleshooting software issues during install/uninstall</w:t>
      </w:r>
    </w:p>
    <w:p w14:paraId="1D1510E1"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Provided support for Operation systems, Microsoft outlook and email account issues.</w:t>
      </w:r>
    </w:p>
    <w:p w14:paraId="4C353D89" w14:textId="77777777" w:rsidR="00D004C7" w:rsidRPr="00D004C7" w:rsidRDefault="00D004C7" w:rsidP="002D614C">
      <w:pPr>
        <w:pStyle w:val="ListParagraph"/>
        <w:numPr>
          <w:ilvl w:val="0"/>
          <w:numId w:val="13"/>
        </w:numPr>
        <w:suppressAutoHyphens/>
        <w:spacing w:line="480" w:lineRule="auto"/>
        <w:jc w:val="both"/>
        <w:rPr>
          <w:rFonts w:ascii="Arial" w:hAnsi="Arial" w:cs="Arial"/>
          <w:sz w:val="20"/>
          <w:szCs w:val="20"/>
        </w:rPr>
      </w:pPr>
      <w:r w:rsidRPr="00D004C7">
        <w:rPr>
          <w:rFonts w:ascii="Arial" w:hAnsi="Arial" w:cs="Arial"/>
          <w:color w:val="000000"/>
          <w:sz w:val="20"/>
          <w:szCs w:val="20"/>
          <w:shd w:val="clear" w:color="auto" w:fill="FFFFFF"/>
        </w:rPr>
        <w:t>Troubleshooting printer and desktop related software issues.</w:t>
      </w:r>
    </w:p>
    <w:p w14:paraId="31869AA5" w14:textId="77777777" w:rsidR="00D004C7" w:rsidRPr="00D004C7" w:rsidRDefault="00D004C7" w:rsidP="00156A6E">
      <w:pPr>
        <w:pStyle w:val="ListParagraph"/>
        <w:spacing w:line="360" w:lineRule="auto"/>
        <w:jc w:val="both"/>
        <w:rPr>
          <w:rFonts w:ascii="Arial" w:hAnsi="Arial" w:cs="Arial"/>
          <w:sz w:val="20"/>
          <w:szCs w:val="20"/>
        </w:rPr>
      </w:pPr>
    </w:p>
    <w:sectPr w:rsidR="00D004C7" w:rsidRPr="00D004C7" w:rsidSect="002B1E4C">
      <w:headerReference w:type="default" r:id="rId8"/>
      <w:footerReference w:type="default" r:id="rId9"/>
      <w:pgSz w:w="12240" w:h="15840"/>
      <w:pgMar w:top="220" w:right="1183" w:bottom="720" w:left="720" w:header="284" w:footer="3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DEC33" w14:textId="77777777" w:rsidR="00CB770D" w:rsidRDefault="00CB770D">
      <w:r>
        <w:separator/>
      </w:r>
    </w:p>
  </w:endnote>
  <w:endnote w:type="continuationSeparator" w:id="0">
    <w:p w14:paraId="19CB65A6" w14:textId="77777777" w:rsidR="00CB770D" w:rsidRDefault="00CB7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BD4EB" w14:textId="77777777" w:rsidR="0043552F" w:rsidRPr="0043552F" w:rsidRDefault="0043552F" w:rsidP="0043552F">
    <w:pPr>
      <w:pStyle w:val="Footer"/>
      <w:pBdr>
        <w:bottom w:val="single" w:sz="6" w:space="1" w:color="auto"/>
      </w:pBdr>
      <w:rPr>
        <w:rFonts w:ascii="Arial" w:hAnsi="Arial" w:cs="Arial"/>
        <w:sz w:val="18"/>
        <w:szCs w:val="18"/>
      </w:rPr>
    </w:pPr>
  </w:p>
  <w:p w14:paraId="6E34223F" w14:textId="7E76AA15" w:rsidR="0043552F" w:rsidRDefault="0043552F" w:rsidP="0043552F">
    <w:pPr>
      <w:pStyle w:val="Footer"/>
      <w:jc w:val="center"/>
      <w:rPr>
        <w:rFonts w:ascii="Arial" w:hAnsi="Arial" w:cs="Arial"/>
        <w:sz w:val="18"/>
        <w:szCs w:val="18"/>
      </w:rPr>
    </w:pPr>
    <w:r w:rsidRPr="0043552F">
      <w:rPr>
        <w:rFonts w:ascii="Arial" w:hAnsi="Arial" w:cs="Arial"/>
        <w:sz w:val="18"/>
        <w:szCs w:val="18"/>
      </w:rPr>
      <w:t>Regd</w:t>
    </w:r>
    <w:r>
      <w:rPr>
        <w:rFonts w:ascii="Arial" w:hAnsi="Arial" w:cs="Arial"/>
        <w:sz w:val="18"/>
        <w:szCs w:val="18"/>
      </w:rPr>
      <w:t>.</w:t>
    </w:r>
    <w:r w:rsidRPr="0043552F">
      <w:rPr>
        <w:rFonts w:ascii="Arial" w:hAnsi="Arial" w:cs="Arial"/>
        <w:sz w:val="18"/>
        <w:szCs w:val="18"/>
      </w:rPr>
      <w:t xml:space="preserve"> Add: - S-704, Regency Garden, Sec-6, Plot-10, Kharghar, Navi Mumbai – 410 210</w:t>
    </w:r>
    <w:r>
      <w:rPr>
        <w:rFonts w:ascii="Arial" w:hAnsi="Arial" w:cs="Arial"/>
        <w:sz w:val="18"/>
        <w:szCs w:val="18"/>
      </w:rPr>
      <w:t>. Ph: - +91 22 2774 3786</w:t>
    </w:r>
  </w:p>
  <w:p w14:paraId="777D5693" w14:textId="77777777" w:rsidR="0043552F" w:rsidRDefault="0043552F" w:rsidP="0043552F">
    <w:pPr>
      <w:pStyle w:val="Footer"/>
      <w:rPr>
        <w:rFonts w:ascii="Arial" w:hAnsi="Arial" w:cs="Arial"/>
        <w:sz w:val="18"/>
        <w:szCs w:val="18"/>
      </w:rPr>
    </w:pPr>
  </w:p>
  <w:p w14:paraId="3473920F" w14:textId="7FCE941F" w:rsidR="0043552F" w:rsidRPr="0043552F" w:rsidRDefault="0043552F" w:rsidP="0043552F">
    <w:pPr>
      <w:pStyle w:val="Footer"/>
      <w:jc w:val="center"/>
      <w:rPr>
        <w:rFonts w:ascii="Arial" w:hAnsi="Arial" w:cs="Arial"/>
        <w:sz w:val="18"/>
        <w:szCs w:val="18"/>
      </w:rPr>
    </w:pPr>
    <w:r>
      <w:rPr>
        <w:rFonts w:ascii="Arial" w:hAnsi="Arial" w:cs="Arial"/>
        <w:sz w:val="18"/>
        <w:szCs w:val="18"/>
      </w:rPr>
      <w:t xml:space="preserve">TekPhor Confidential </w:t>
    </w:r>
    <w:r>
      <w:rPr>
        <w:rFonts w:ascii="Arial" w:hAnsi="Arial" w:cs="Arial"/>
        <w:sz w:val="18"/>
        <w:szCs w:val="18"/>
      </w:rPr>
      <w:tab/>
    </w:r>
    <w:hyperlink r:id="rId1" w:history="1">
      <w:r w:rsidRPr="0087088F">
        <w:rPr>
          <w:rStyle w:val="Hyperlink"/>
          <w:rFonts w:ascii="Arial" w:hAnsi="Arial" w:cs="Arial"/>
          <w:sz w:val="18"/>
          <w:szCs w:val="18"/>
        </w:rPr>
        <w:t>www.tekphor.com</w:t>
      </w:r>
    </w:hyperlink>
    <w:r>
      <w:rPr>
        <w:rFonts w:ascii="Arial" w:hAnsi="Arial" w:cs="Arial"/>
        <w:sz w:val="18"/>
        <w:szCs w:val="18"/>
      </w:rPr>
      <w:tab/>
    </w:r>
    <w:sdt>
      <w:sdtPr>
        <w:rPr>
          <w:rFonts w:ascii="Arial" w:hAnsi="Arial" w:cs="Arial"/>
          <w:sz w:val="18"/>
          <w:szCs w:val="18"/>
        </w:rPr>
        <w:id w:val="-952551949"/>
        <w:docPartObj>
          <w:docPartGallery w:val="Page Numbers (Bottom of Page)"/>
          <w:docPartUnique/>
        </w:docPartObj>
      </w:sdtPr>
      <w:sdtEndPr/>
      <w:sdtContent>
        <w:sdt>
          <w:sdtPr>
            <w:rPr>
              <w:rFonts w:ascii="Arial" w:hAnsi="Arial" w:cs="Arial"/>
              <w:sz w:val="18"/>
              <w:szCs w:val="18"/>
            </w:rPr>
            <w:id w:val="860082579"/>
            <w:docPartObj>
              <w:docPartGallery w:val="Page Numbers (Top of Page)"/>
              <w:docPartUnique/>
            </w:docPartObj>
          </w:sdtPr>
          <w:sdtEndPr/>
          <w:sdtContent>
            <w:r w:rsidRPr="0043552F">
              <w:rPr>
                <w:rFonts w:ascii="Arial" w:hAnsi="Arial" w:cs="Arial"/>
                <w:sz w:val="18"/>
                <w:szCs w:val="18"/>
              </w:rPr>
              <w:t xml:space="preserve">Page </w:t>
            </w:r>
            <w:r w:rsidRPr="0043552F">
              <w:rPr>
                <w:rFonts w:ascii="Arial" w:hAnsi="Arial" w:cs="Arial"/>
                <w:b/>
                <w:bCs/>
                <w:sz w:val="18"/>
                <w:szCs w:val="18"/>
              </w:rPr>
              <w:fldChar w:fldCharType="begin"/>
            </w:r>
            <w:r w:rsidRPr="0043552F">
              <w:rPr>
                <w:rFonts w:ascii="Arial" w:hAnsi="Arial" w:cs="Arial"/>
                <w:b/>
                <w:bCs/>
                <w:sz w:val="18"/>
                <w:szCs w:val="18"/>
              </w:rPr>
              <w:instrText xml:space="preserve"> PAGE </w:instrText>
            </w:r>
            <w:r w:rsidRPr="0043552F">
              <w:rPr>
                <w:rFonts w:ascii="Arial" w:hAnsi="Arial" w:cs="Arial"/>
                <w:b/>
                <w:bCs/>
                <w:sz w:val="18"/>
                <w:szCs w:val="18"/>
              </w:rPr>
              <w:fldChar w:fldCharType="separate"/>
            </w:r>
            <w:r w:rsidR="00216757">
              <w:rPr>
                <w:rFonts w:ascii="Arial" w:hAnsi="Arial" w:cs="Arial"/>
                <w:b/>
                <w:bCs/>
                <w:noProof/>
                <w:sz w:val="18"/>
                <w:szCs w:val="18"/>
              </w:rPr>
              <w:t>1</w:t>
            </w:r>
            <w:r w:rsidRPr="0043552F">
              <w:rPr>
                <w:rFonts w:ascii="Arial" w:hAnsi="Arial" w:cs="Arial"/>
                <w:b/>
                <w:bCs/>
                <w:sz w:val="18"/>
                <w:szCs w:val="18"/>
              </w:rPr>
              <w:fldChar w:fldCharType="end"/>
            </w:r>
            <w:r w:rsidRPr="0043552F">
              <w:rPr>
                <w:rFonts w:ascii="Arial" w:hAnsi="Arial" w:cs="Arial"/>
                <w:sz w:val="18"/>
                <w:szCs w:val="18"/>
              </w:rPr>
              <w:t xml:space="preserve"> of </w:t>
            </w:r>
            <w:r w:rsidRPr="0043552F">
              <w:rPr>
                <w:rFonts w:ascii="Arial" w:hAnsi="Arial" w:cs="Arial"/>
                <w:b/>
                <w:bCs/>
                <w:sz w:val="18"/>
                <w:szCs w:val="18"/>
              </w:rPr>
              <w:fldChar w:fldCharType="begin"/>
            </w:r>
            <w:r w:rsidRPr="0043552F">
              <w:rPr>
                <w:rFonts w:ascii="Arial" w:hAnsi="Arial" w:cs="Arial"/>
                <w:b/>
                <w:bCs/>
                <w:sz w:val="18"/>
                <w:szCs w:val="18"/>
              </w:rPr>
              <w:instrText xml:space="preserve"> NUMPAGES  </w:instrText>
            </w:r>
            <w:r w:rsidRPr="0043552F">
              <w:rPr>
                <w:rFonts w:ascii="Arial" w:hAnsi="Arial" w:cs="Arial"/>
                <w:b/>
                <w:bCs/>
                <w:sz w:val="18"/>
                <w:szCs w:val="18"/>
              </w:rPr>
              <w:fldChar w:fldCharType="separate"/>
            </w:r>
            <w:r w:rsidR="00216757">
              <w:rPr>
                <w:rFonts w:ascii="Arial" w:hAnsi="Arial" w:cs="Arial"/>
                <w:b/>
                <w:bCs/>
                <w:noProof/>
                <w:sz w:val="18"/>
                <w:szCs w:val="18"/>
              </w:rPr>
              <w:t>3</w:t>
            </w:r>
            <w:r w:rsidRPr="0043552F">
              <w:rPr>
                <w:rFonts w:ascii="Arial" w:hAnsi="Arial" w:cs="Arial"/>
                <w:b/>
                <w:bCs/>
                <w:sz w:val="18"/>
                <w:szCs w:val="18"/>
              </w:rPr>
              <w:fldChar w:fldCharType="end"/>
            </w:r>
          </w:sdtContent>
        </w:sdt>
      </w:sdtContent>
    </w:sdt>
  </w:p>
  <w:p w14:paraId="2536C883" w14:textId="1EC530DD" w:rsidR="0043552F" w:rsidRPr="0043552F" w:rsidRDefault="0043552F" w:rsidP="0043552F">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95B14" w14:textId="77777777" w:rsidR="00CB770D" w:rsidRDefault="00CB770D">
      <w:r>
        <w:separator/>
      </w:r>
    </w:p>
  </w:footnote>
  <w:footnote w:type="continuationSeparator" w:id="0">
    <w:p w14:paraId="10FD6CDF" w14:textId="77777777" w:rsidR="00CB770D" w:rsidRDefault="00CB7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180ED" w14:textId="7BD4252C" w:rsidR="0043552F" w:rsidRDefault="0043552F">
    <w:pPr>
      <w:pStyle w:val="Header"/>
      <w:pBdr>
        <w:bottom w:val="single" w:sz="6" w:space="1" w:color="auto"/>
      </w:pBdr>
    </w:pPr>
    <w:r>
      <w:rPr>
        <w:noProof/>
      </w:rPr>
      <w:drawing>
        <wp:inline distT="0" distB="0" distL="0" distR="0" wp14:anchorId="14A2FB07" wp14:editId="4B8500B4">
          <wp:extent cx="1905000" cy="601980"/>
          <wp:effectExtent l="0" t="0" r="0" b="7620"/>
          <wp:docPr id="4" name="Picture 4" descr="C:\Users\ADMIN\Desktop\logo-n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logo-new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01980"/>
                  </a:xfrm>
                  <a:prstGeom prst="rect">
                    <a:avLst/>
                  </a:prstGeom>
                  <a:noFill/>
                  <a:ln>
                    <a:noFill/>
                  </a:ln>
                </pic:spPr>
              </pic:pic>
            </a:graphicData>
          </a:graphic>
        </wp:inline>
      </w:drawing>
    </w:r>
  </w:p>
  <w:p w14:paraId="1E7AFC69" w14:textId="6ECB2188" w:rsidR="00E762C0" w:rsidRPr="0043552F" w:rsidRDefault="00A601C8" w:rsidP="0043552F">
    <w:pPr>
      <w:pStyle w:val="Header"/>
      <w:rPr>
        <w:noProof/>
        <w:lang w:val="en-IN" w:eastAsia="en-IN"/>
      </w:rPr>
    </w:pPr>
    <w:r w:rsidRPr="0043552F">
      <w:rPr>
        <w:sz w:val="12"/>
      </w:rPr>
      <w:t xml:space="preserve"> </w:t>
    </w:r>
    <w:r w:rsidR="005308A4">
      <w:t xml:space="preserve">          </w:t>
    </w:r>
    <w:r>
      <w:t xml:space="preserve">                                               </w:t>
    </w:r>
    <w:r w:rsidR="009A634C">
      <w:tab/>
      <w:t xml:space="preserve">    </w:t>
    </w:r>
    <w:r w:rsidR="003C1AEA">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Num2"/>
    <w:lvl w:ilvl="0">
      <w:start w:val="1"/>
      <w:numFmt w:val="bullet"/>
      <w:lvlText w:val=""/>
      <w:lvlJc w:val="left"/>
      <w:pPr>
        <w:tabs>
          <w:tab w:val="num" w:pos="0"/>
        </w:tabs>
        <w:ind w:left="720" w:hanging="360"/>
      </w:pPr>
      <w:rPr>
        <w:rFonts w:ascii="Symbol" w:hAnsi="Symbol" w:cs="Symbol"/>
      </w:rPr>
    </w:lvl>
    <w:lvl w:ilvl="1">
      <w:start w:val="1"/>
      <w:numFmt w:val="bullet"/>
      <w:lvlText w:val="•"/>
      <w:lvlJc w:val="left"/>
      <w:pPr>
        <w:tabs>
          <w:tab w:val="num" w:pos="0"/>
        </w:tabs>
        <w:ind w:left="1440" w:hanging="360"/>
      </w:pPr>
      <w:rPr>
        <w:rFonts w:ascii="Arial" w:hAnsi="Arial" w:cs="Arial"/>
        <w:color w:val="333333"/>
        <w:sz w:val="20"/>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3"/>
    <w:multiLevelType w:val="multilevel"/>
    <w:tmpl w:val="00000003"/>
    <w:name w:val="WWNum3"/>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00000005"/>
    <w:multiLevelType w:val="multilevel"/>
    <w:tmpl w:val="00000005"/>
    <w:name w:val="WW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6"/>
    <w:multiLevelType w:val="multilevel"/>
    <w:tmpl w:val="00000006"/>
    <w:name w:val="WWNum6"/>
    <w:lvl w:ilvl="0">
      <w:start w:val="1"/>
      <w:numFmt w:val="bullet"/>
      <w:lvlText w:val="o"/>
      <w:lvlJc w:val="left"/>
      <w:pPr>
        <w:tabs>
          <w:tab w:val="num" w:pos="0"/>
        </w:tabs>
        <w:ind w:left="720" w:hanging="360"/>
      </w:pPr>
      <w:rPr>
        <w:rFonts w:ascii="Courier New" w:hAnsi="Courier New" w:cs="Courier New"/>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DA650ED"/>
    <w:multiLevelType w:val="multilevel"/>
    <w:tmpl w:val="D3CCDBB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47E66FB"/>
    <w:multiLevelType w:val="hybridMultilevel"/>
    <w:tmpl w:val="1850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9363A"/>
    <w:multiLevelType w:val="multilevel"/>
    <w:tmpl w:val="343C2E6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7" w15:restartNumberingAfterBreak="0">
    <w:nsid w:val="196C7E1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0752D47"/>
    <w:multiLevelType w:val="hybridMultilevel"/>
    <w:tmpl w:val="693A33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B0C7BAD"/>
    <w:multiLevelType w:val="multilevel"/>
    <w:tmpl w:val="FC1A276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0" w15:restartNumberingAfterBreak="0">
    <w:nsid w:val="3FE32870"/>
    <w:multiLevelType w:val="hybridMultilevel"/>
    <w:tmpl w:val="3594CDC8"/>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B4A0A4D"/>
    <w:multiLevelType w:val="hybridMultilevel"/>
    <w:tmpl w:val="9C46CD2A"/>
    <w:lvl w:ilvl="0" w:tplc="AF2485D8">
      <w:numFmt w:val="bullet"/>
      <w:lvlText w:val=""/>
      <w:lvlJc w:val="left"/>
      <w:pPr>
        <w:ind w:left="360" w:hanging="360"/>
      </w:pPr>
      <w:rPr>
        <w:rFonts w:ascii="Wingdings" w:eastAsia="Wingdings" w:hAnsi="Wingdings" w:cs="Wingdings" w:hint="default"/>
        <w:sz w:val="1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C4D772B"/>
    <w:multiLevelType w:val="multilevel"/>
    <w:tmpl w:val="FFC8367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3" w15:restartNumberingAfterBreak="0">
    <w:nsid w:val="52926CB0"/>
    <w:multiLevelType w:val="hybridMultilevel"/>
    <w:tmpl w:val="34309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60560F2B"/>
    <w:multiLevelType w:val="multilevel"/>
    <w:tmpl w:val="1504819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692E5E8A"/>
    <w:multiLevelType w:val="multilevel"/>
    <w:tmpl w:val="46F6DC9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6" w15:restartNumberingAfterBreak="0">
    <w:nsid w:val="6D3C75E9"/>
    <w:multiLevelType w:val="hybridMultilevel"/>
    <w:tmpl w:val="17B83D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4A6D1A"/>
    <w:multiLevelType w:val="multilevel"/>
    <w:tmpl w:val="9DEAB23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8" w15:restartNumberingAfterBreak="0">
    <w:nsid w:val="7D75465B"/>
    <w:multiLevelType w:val="multilevel"/>
    <w:tmpl w:val="16BC8132"/>
    <w:lvl w:ilvl="0">
      <w:start w:val="1"/>
      <w:numFmt w:val="bullet"/>
      <w:pStyle w:val="BulletDS"/>
      <w:lvlText w:val=""/>
      <w:lvlJc w:val="left"/>
      <w:pPr>
        <w:tabs>
          <w:tab w:val="num" w:pos="360"/>
        </w:tabs>
        <w:ind w:left="216" w:hanging="216"/>
      </w:pPr>
      <w:rPr>
        <w:rFonts w:ascii="Symbol" w:hAnsi="Symbol" w:hint="default"/>
        <w:b w:val="0"/>
        <w:i w:val="0"/>
        <w:sz w:val="23"/>
      </w:rPr>
    </w:lvl>
    <w:lvl w:ilvl="1">
      <w:start w:val="1"/>
      <w:numFmt w:val="bullet"/>
      <w:lvlRestart w:val="0"/>
      <w:pStyle w:val="EmDashDS"/>
      <w:lvlText w:val=""/>
      <w:lvlJc w:val="left"/>
      <w:pPr>
        <w:tabs>
          <w:tab w:val="num" w:pos="576"/>
        </w:tabs>
        <w:ind w:left="533" w:hanging="317"/>
      </w:pPr>
      <w:rPr>
        <w:rFonts w:ascii="Symbol" w:hAnsi="Symbol" w:hint="default"/>
        <w:b w:val="0"/>
        <w:i w:val="0"/>
        <w:sz w:val="23"/>
      </w:rPr>
    </w:lvl>
    <w:lvl w:ilvl="2">
      <w:start w:val="1"/>
      <w:numFmt w:val="bullet"/>
      <w:lvlRestart w:val="0"/>
      <w:pStyle w:val="EnDashDS"/>
      <w:lvlText w:val="–"/>
      <w:lvlJc w:val="left"/>
      <w:pPr>
        <w:tabs>
          <w:tab w:val="num" w:pos="893"/>
        </w:tabs>
        <w:ind w:left="734" w:hanging="201"/>
      </w:pPr>
      <w:rPr>
        <w:rFonts w:ascii="Times" w:hAnsi="Times" w:hint="default"/>
        <w:b w:val="0"/>
        <w:i w:val="0"/>
        <w:sz w:val="23"/>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2001739059">
    <w:abstractNumId w:val="18"/>
  </w:num>
  <w:num w:numId="2" w16cid:durableId="373235790">
    <w:abstractNumId w:val="13"/>
  </w:num>
  <w:num w:numId="3" w16cid:durableId="162708372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4647525">
    <w:abstractNumId w:val="11"/>
  </w:num>
  <w:num w:numId="5" w16cid:durableId="502664483">
    <w:abstractNumId w:val="5"/>
  </w:num>
  <w:num w:numId="6" w16cid:durableId="186599598">
    <w:abstractNumId w:val="4"/>
  </w:num>
  <w:num w:numId="7" w16cid:durableId="731001859">
    <w:abstractNumId w:val="14"/>
  </w:num>
  <w:num w:numId="8" w16cid:durableId="1512140916">
    <w:abstractNumId w:val="9"/>
  </w:num>
  <w:num w:numId="9" w16cid:durableId="1473785775">
    <w:abstractNumId w:val="17"/>
  </w:num>
  <w:num w:numId="10" w16cid:durableId="912202426">
    <w:abstractNumId w:val="12"/>
  </w:num>
  <w:num w:numId="11" w16cid:durableId="738984693">
    <w:abstractNumId w:val="15"/>
  </w:num>
  <w:num w:numId="12" w16cid:durableId="1051926896">
    <w:abstractNumId w:val="6"/>
  </w:num>
  <w:num w:numId="13" w16cid:durableId="1787000524">
    <w:abstractNumId w:val="0"/>
  </w:num>
  <w:num w:numId="14" w16cid:durableId="1012607410">
    <w:abstractNumId w:val="1"/>
  </w:num>
  <w:num w:numId="15" w16cid:durableId="2066826981">
    <w:abstractNumId w:val="2"/>
  </w:num>
  <w:num w:numId="16" w16cid:durableId="470707677">
    <w:abstractNumId w:val="3"/>
  </w:num>
  <w:num w:numId="17" w16cid:durableId="1910996228">
    <w:abstractNumId w:val="7"/>
  </w:num>
  <w:num w:numId="18" w16cid:durableId="1732804340">
    <w:abstractNumId w:val="10"/>
  </w:num>
  <w:num w:numId="19" w16cid:durableId="1291472630">
    <w:abstractNumId w:val="16"/>
  </w:num>
  <w:num w:numId="20" w16cid:durableId="856238847">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285E"/>
    <w:rsid w:val="00002B57"/>
    <w:rsid w:val="00005060"/>
    <w:rsid w:val="000105F4"/>
    <w:rsid w:val="00015E69"/>
    <w:rsid w:val="00016DE1"/>
    <w:rsid w:val="00020473"/>
    <w:rsid w:val="00021064"/>
    <w:rsid w:val="00022C41"/>
    <w:rsid w:val="00024926"/>
    <w:rsid w:val="0003043E"/>
    <w:rsid w:val="00034103"/>
    <w:rsid w:val="00040AB5"/>
    <w:rsid w:val="000541ED"/>
    <w:rsid w:val="00056FE8"/>
    <w:rsid w:val="00066360"/>
    <w:rsid w:val="00067E65"/>
    <w:rsid w:val="000737A5"/>
    <w:rsid w:val="00075172"/>
    <w:rsid w:val="000813F9"/>
    <w:rsid w:val="00083A01"/>
    <w:rsid w:val="000852AA"/>
    <w:rsid w:val="00086D80"/>
    <w:rsid w:val="00092293"/>
    <w:rsid w:val="000968EE"/>
    <w:rsid w:val="000A0AC7"/>
    <w:rsid w:val="000A0EE3"/>
    <w:rsid w:val="000A1796"/>
    <w:rsid w:val="000A48F3"/>
    <w:rsid w:val="000A6AA0"/>
    <w:rsid w:val="000A7FBA"/>
    <w:rsid w:val="000B264E"/>
    <w:rsid w:val="000B285E"/>
    <w:rsid w:val="000B518F"/>
    <w:rsid w:val="000B7DAE"/>
    <w:rsid w:val="000C1DC4"/>
    <w:rsid w:val="000C2072"/>
    <w:rsid w:val="000C2648"/>
    <w:rsid w:val="000C58D9"/>
    <w:rsid w:val="000D791A"/>
    <w:rsid w:val="000E24E6"/>
    <w:rsid w:val="000E2977"/>
    <w:rsid w:val="000E40EA"/>
    <w:rsid w:val="000E75F4"/>
    <w:rsid w:val="000E7825"/>
    <w:rsid w:val="000F5780"/>
    <w:rsid w:val="001028F3"/>
    <w:rsid w:val="0010465D"/>
    <w:rsid w:val="00112F79"/>
    <w:rsid w:val="00113078"/>
    <w:rsid w:val="00114306"/>
    <w:rsid w:val="00117690"/>
    <w:rsid w:val="00117A1E"/>
    <w:rsid w:val="00125670"/>
    <w:rsid w:val="001454B2"/>
    <w:rsid w:val="00145CFC"/>
    <w:rsid w:val="00147CD2"/>
    <w:rsid w:val="00151D80"/>
    <w:rsid w:val="00152C11"/>
    <w:rsid w:val="00153AAB"/>
    <w:rsid w:val="0015413D"/>
    <w:rsid w:val="00156A6E"/>
    <w:rsid w:val="00162879"/>
    <w:rsid w:val="0017062C"/>
    <w:rsid w:val="001719D8"/>
    <w:rsid w:val="001836B8"/>
    <w:rsid w:val="00185F56"/>
    <w:rsid w:val="00186E79"/>
    <w:rsid w:val="0018769A"/>
    <w:rsid w:val="00191E2C"/>
    <w:rsid w:val="0019490E"/>
    <w:rsid w:val="001A3863"/>
    <w:rsid w:val="001A3B49"/>
    <w:rsid w:val="001A67CC"/>
    <w:rsid w:val="001B489B"/>
    <w:rsid w:val="001B77DE"/>
    <w:rsid w:val="001C2843"/>
    <w:rsid w:val="001D4145"/>
    <w:rsid w:val="001D4A04"/>
    <w:rsid w:val="001D55C0"/>
    <w:rsid w:val="001D6841"/>
    <w:rsid w:val="001D751C"/>
    <w:rsid w:val="001E198C"/>
    <w:rsid w:val="001E1B62"/>
    <w:rsid w:val="001E3DBA"/>
    <w:rsid w:val="001E6728"/>
    <w:rsid w:val="001F7286"/>
    <w:rsid w:val="00203A61"/>
    <w:rsid w:val="00207A3A"/>
    <w:rsid w:val="00210267"/>
    <w:rsid w:val="0021590B"/>
    <w:rsid w:val="002164E4"/>
    <w:rsid w:val="00216757"/>
    <w:rsid w:val="00216F50"/>
    <w:rsid w:val="00223926"/>
    <w:rsid w:val="00226ADC"/>
    <w:rsid w:val="00230BEC"/>
    <w:rsid w:val="00232F04"/>
    <w:rsid w:val="00234D9D"/>
    <w:rsid w:val="0023544B"/>
    <w:rsid w:val="0024265B"/>
    <w:rsid w:val="00251AC1"/>
    <w:rsid w:val="0025643A"/>
    <w:rsid w:val="002720D2"/>
    <w:rsid w:val="002749D4"/>
    <w:rsid w:val="00277DF7"/>
    <w:rsid w:val="002816F2"/>
    <w:rsid w:val="00281D24"/>
    <w:rsid w:val="002914A5"/>
    <w:rsid w:val="00293C72"/>
    <w:rsid w:val="002959E6"/>
    <w:rsid w:val="00297C5A"/>
    <w:rsid w:val="002A3959"/>
    <w:rsid w:val="002A5DFC"/>
    <w:rsid w:val="002B1352"/>
    <w:rsid w:val="002B1E4C"/>
    <w:rsid w:val="002B1E77"/>
    <w:rsid w:val="002B2544"/>
    <w:rsid w:val="002B392F"/>
    <w:rsid w:val="002B603A"/>
    <w:rsid w:val="002C1954"/>
    <w:rsid w:val="002D159E"/>
    <w:rsid w:val="002D614C"/>
    <w:rsid w:val="002D6E1C"/>
    <w:rsid w:val="002E5881"/>
    <w:rsid w:val="002F0860"/>
    <w:rsid w:val="002F20F8"/>
    <w:rsid w:val="002F3B1B"/>
    <w:rsid w:val="002F4DEC"/>
    <w:rsid w:val="002F5A27"/>
    <w:rsid w:val="002F5AA3"/>
    <w:rsid w:val="00301F35"/>
    <w:rsid w:val="003031B7"/>
    <w:rsid w:val="0031592F"/>
    <w:rsid w:val="00315C9F"/>
    <w:rsid w:val="00316759"/>
    <w:rsid w:val="003167E5"/>
    <w:rsid w:val="00323473"/>
    <w:rsid w:val="003251A5"/>
    <w:rsid w:val="0032604C"/>
    <w:rsid w:val="003367D7"/>
    <w:rsid w:val="0034489B"/>
    <w:rsid w:val="003451EF"/>
    <w:rsid w:val="00345946"/>
    <w:rsid w:val="00352661"/>
    <w:rsid w:val="00353B01"/>
    <w:rsid w:val="00355BFE"/>
    <w:rsid w:val="0036111B"/>
    <w:rsid w:val="00372834"/>
    <w:rsid w:val="00377113"/>
    <w:rsid w:val="00384416"/>
    <w:rsid w:val="00384F0F"/>
    <w:rsid w:val="00396166"/>
    <w:rsid w:val="003A338B"/>
    <w:rsid w:val="003A4514"/>
    <w:rsid w:val="003B27D7"/>
    <w:rsid w:val="003B45B2"/>
    <w:rsid w:val="003C1AEA"/>
    <w:rsid w:val="003C6B8A"/>
    <w:rsid w:val="003C6DEA"/>
    <w:rsid w:val="003C6E04"/>
    <w:rsid w:val="003D6765"/>
    <w:rsid w:val="003E5A3D"/>
    <w:rsid w:val="003E7D25"/>
    <w:rsid w:val="003F0CD5"/>
    <w:rsid w:val="003F133A"/>
    <w:rsid w:val="003F19FB"/>
    <w:rsid w:val="003F640D"/>
    <w:rsid w:val="003F79EA"/>
    <w:rsid w:val="00400420"/>
    <w:rsid w:val="00407FF1"/>
    <w:rsid w:val="0041266C"/>
    <w:rsid w:val="00415B05"/>
    <w:rsid w:val="00416AE7"/>
    <w:rsid w:val="0041793C"/>
    <w:rsid w:val="00422A81"/>
    <w:rsid w:val="00422FB6"/>
    <w:rsid w:val="0043552F"/>
    <w:rsid w:val="00437CC2"/>
    <w:rsid w:val="004428EB"/>
    <w:rsid w:val="004443B7"/>
    <w:rsid w:val="0046300F"/>
    <w:rsid w:val="00464A75"/>
    <w:rsid w:val="00474AF3"/>
    <w:rsid w:val="004818A6"/>
    <w:rsid w:val="00482312"/>
    <w:rsid w:val="00484E2E"/>
    <w:rsid w:val="0049291E"/>
    <w:rsid w:val="00493169"/>
    <w:rsid w:val="0049508C"/>
    <w:rsid w:val="004A0534"/>
    <w:rsid w:val="004A5422"/>
    <w:rsid w:val="004A6EB2"/>
    <w:rsid w:val="004B1A04"/>
    <w:rsid w:val="004B3BCC"/>
    <w:rsid w:val="004B7194"/>
    <w:rsid w:val="004C5F34"/>
    <w:rsid w:val="004C7E10"/>
    <w:rsid w:val="004D0F2C"/>
    <w:rsid w:val="004D4093"/>
    <w:rsid w:val="004D4414"/>
    <w:rsid w:val="004D7199"/>
    <w:rsid w:val="004E0AA3"/>
    <w:rsid w:val="004E2522"/>
    <w:rsid w:val="004E7D6C"/>
    <w:rsid w:val="004F17AD"/>
    <w:rsid w:val="00514348"/>
    <w:rsid w:val="0051735A"/>
    <w:rsid w:val="00521554"/>
    <w:rsid w:val="0052391D"/>
    <w:rsid w:val="00523A71"/>
    <w:rsid w:val="005246A6"/>
    <w:rsid w:val="005308A4"/>
    <w:rsid w:val="00531126"/>
    <w:rsid w:val="005366D4"/>
    <w:rsid w:val="00540A1E"/>
    <w:rsid w:val="00540CA4"/>
    <w:rsid w:val="00540CE1"/>
    <w:rsid w:val="00540D85"/>
    <w:rsid w:val="005417CD"/>
    <w:rsid w:val="005418F9"/>
    <w:rsid w:val="0054465A"/>
    <w:rsid w:val="00547137"/>
    <w:rsid w:val="005475EB"/>
    <w:rsid w:val="00547A25"/>
    <w:rsid w:val="00553246"/>
    <w:rsid w:val="00554F76"/>
    <w:rsid w:val="005573F7"/>
    <w:rsid w:val="005623E3"/>
    <w:rsid w:val="00562527"/>
    <w:rsid w:val="00562DAC"/>
    <w:rsid w:val="00563E75"/>
    <w:rsid w:val="0056537F"/>
    <w:rsid w:val="0058469F"/>
    <w:rsid w:val="00585F3B"/>
    <w:rsid w:val="00593444"/>
    <w:rsid w:val="00596D6E"/>
    <w:rsid w:val="005B0511"/>
    <w:rsid w:val="005B430E"/>
    <w:rsid w:val="005B590E"/>
    <w:rsid w:val="005C23A9"/>
    <w:rsid w:val="005D220A"/>
    <w:rsid w:val="005D65E0"/>
    <w:rsid w:val="005D704D"/>
    <w:rsid w:val="005E354C"/>
    <w:rsid w:val="005E3DB9"/>
    <w:rsid w:val="005F42DA"/>
    <w:rsid w:val="005F7533"/>
    <w:rsid w:val="006005F4"/>
    <w:rsid w:val="00600659"/>
    <w:rsid w:val="00601362"/>
    <w:rsid w:val="00604B35"/>
    <w:rsid w:val="0060674A"/>
    <w:rsid w:val="00610071"/>
    <w:rsid w:val="0061051E"/>
    <w:rsid w:val="0061388C"/>
    <w:rsid w:val="00613E6A"/>
    <w:rsid w:val="00620FA7"/>
    <w:rsid w:val="0062148B"/>
    <w:rsid w:val="00622AB2"/>
    <w:rsid w:val="00632140"/>
    <w:rsid w:val="0063398E"/>
    <w:rsid w:val="00634DFD"/>
    <w:rsid w:val="00647C0E"/>
    <w:rsid w:val="00652032"/>
    <w:rsid w:val="00662D46"/>
    <w:rsid w:val="00662EE9"/>
    <w:rsid w:val="00663B91"/>
    <w:rsid w:val="006645B8"/>
    <w:rsid w:val="00671FDE"/>
    <w:rsid w:val="00672357"/>
    <w:rsid w:val="00673ABA"/>
    <w:rsid w:val="00681014"/>
    <w:rsid w:val="00685D00"/>
    <w:rsid w:val="00693355"/>
    <w:rsid w:val="006938F0"/>
    <w:rsid w:val="00695538"/>
    <w:rsid w:val="006A30BC"/>
    <w:rsid w:val="006A648F"/>
    <w:rsid w:val="006B1FC6"/>
    <w:rsid w:val="006B63AA"/>
    <w:rsid w:val="006C2FCA"/>
    <w:rsid w:val="006D7B24"/>
    <w:rsid w:val="006E1117"/>
    <w:rsid w:val="006E60A2"/>
    <w:rsid w:val="006E6282"/>
    <w:rsid w:val="006F0232"/>
    <w:rsid w:val="006F037D"/>
    <w:rsid w:val="006F217C"/>
    <w:rsid w:val="006F54C4"/>
    <w:rsid w:val="00700225"/>
    <w:rsid w:val="00701EB8"/>
    <w:rsid w:val="0070229C"/>
    <w:rsid w:val="0070484D"/>
    <w:rsid w:val="00711B68"/>
    <w:rsid w:val="00712EF5"/>
    <w:rsid w:val="00714743"/>
    <w:rsid w:val="00714AC9"/>
    <w:rsid w:val="00722282"/>
    <w:rsid w:val="0072417E"/>
    <w:rsid w:val="0072425B"/>
    <w:rsid w:val="007300D6"/>
    <w:rsid w:val="00731BDB"/>
    <w:rsid w:val="00732558"/>
    <w:rsid w:val="0073272D"/>
    <w:rsid w:val="007344C2"/>
    <w:rsid w:val="00734FC5"/>
    <w:rsid w:val="0073799D"/>
    <w:rsid w:val="00747379"/>
    <w:rsid w:val="00753714"/>
    <w:rsid w:val="00757CF8"/>
    <w:rsid w:val="00757F6E"/>
    <w:rsid w:val="007619F4"/>
    <w:rsid w:val="007622C7"/>
    <w:rsid w:val="00774088"/>
    <w:rsid w:val="00781ADA"/>
    <w:rsid w:val="00791242"/>
    <w:rsid w:val="00796521"/>
    <w:rsid w:val="007A10DF"/>
    <w:rsid w:val="007A1669"/>
    <w:rsid w:val="007A3E0F"/>
    <w:rsid w:val="007C32B7"/>
    <w:rsid w:val="007C5CB5"/>
    <w:rsid w:val="007D3F42"/>
    <w:rsid w:val="007D6429"/>
    <w:rsid w:val="007E1A06"/>
    <w:rsid w:val="007E36D3"/>
    <w:rsid w:val="007E6FE7"/>
    <w:rsid w:val="007F3D92"/>
    <w:rsid w:val="007F4310"/>
    <w:rsid w:val="007F5EA1"/>
    <w:rsid w:val="00800393"/>
    <w:rsid w:val="00805E3A"/>
    <w:rsid w:val="00815CCC"/>
    <w:rsid w:val="00816B68"/>
    <w:rsid w:val="00821F71"/>
    <w:rsid w:val="00822897"/>
    <w:rsid w:val="0082448F"/>
    <w:rsid w:val="00824D91"/>
    <w:rsid w:val="008268C3"/>
    <w:rsid w:val="00831010"/>
    <w:rsid w:val="00833A21"/>
    <w:rsid w:val="0083606E"/>
    <w:rsid w:val="008410F0"/>
    <w:rsid w:val="00841A94"/>
    <w:rsid w:val="00844844"/>
    <w:rsid w:val="00846BCE"/>
    <w:rsid w:val="00852478"/>
    <w:rsid w:val="00862F7E"/>
    <w:rsid w:val="0087046D"/>
    <w:rsid w:val="008737E2"/>
    <w:rsid w:val="00881E54"/>
    <w:rsid w:val="008826F4"/>
    <w:rsid w:val="0089312F"/>
    <w:rsid w:val="008935C7"/>
    <w:rsid w:val="008945D8"/>
    <w:rsid w:val="008A1248"/>
    <w:rsid w:val="008A4337"/>
    <w:rsid w:val="008B2FB2"/>
    <w:rsid w:val="008B4E9C"/>
    <w:rsid w:val="008C18F4"/>
    <w:rsid w:val="008C1C0A"/>
    <w:rsid w:val="008D2F7D"/>
    <w:rsid w:val="008D339F"/>
    <w:rsid w:val="008D3490"/>
    <w:rsid w:val="008D4376"/>
    <w:rsid w:val="008E202A"/>
    <w:rsid w:val="008E3694"/>
    <w:rsid w:val="008E5789"/>
    <w:rsid w:val="008E7904"/>
    <w:rsid w:val="008F0CE2"/>
    <w:rsid w:val="008F12D4"/>
    <w:rsid w:val="008F346C"/>
    <w:rsid w:val="008F3AA8"/>
    <w:rsid w:val="008F4658"/>
    <w:rsid w:val="008F5E22"/>
    <w:rsid w:val="00906657"/>
    <w:rsid w:val="00907B57"/>
    <w:rsid w:val="009122BE"/>
    <w:rsid w:val="009177D3"/>
    <w:rsid w:val="009232B5"/>
    <w:rsid w:val="009359A8"/>
    <w:rsid w:val="00936251"/>
    <w:rsid w:val="00937B27"/>
    <w:rsid w:val="00943335"/>
    <w:rsid w:val="0094508C"/>
    <w:rsid w:val="009466CA"/>
    <w:rsid w:val="00947551"/>
    <w:rsid w:val="009503FF"/>
    <w:rsid w:val="00951ECA"/>
    <w:rsid w:val="00954AD3"/>
    <w:rsid w:val="009605F5"/>
    <w:rsid w:val="00966324"/>
    <w:rsid w:val="0097595D"/>
    <w:rsid w:val="00975E49"/>
    <w:rsid w:val="00985296"/>
    <w:rsid w:val="0098654D"/>
    <w:rsid w:val="00991E0B"/>
    <w:rsid w:val="00992669"/>
    <w:rsid w:val="0099347F"/>
    <w:rsid w:val="00996795"/>
    <w:rsid w:val="009A23E1"/>
    <w:rsid w:val="009A53DE"/>
    <w:rsid w:val="009A634C"/>
    <w:rsid w:val="009B29F3"/>
    <w:rsid w:val="009B441F"/>
    <w:rsid w:val="009C0757"/>
    <w:rsid w:val="009C0791"/>
    <w:rsid w:val="009D06D1"/>
    <w:rsid w:val="009D24E8"/>
    <w:rsid w:val="009D7A5B"/>
    <w:rsid w:val="009E01F4"/>
    <w:rsid w:val="009E3B45"/>
    <w:rsid w:val="009E4675"/>
    <w:rsid w:val="009E673B"/>
    <w:rsid w:val="009E6DD0"/>
    <w:rsid w:val="009F187D"/>
    <w:rsid w:val="009F4722"/>
    <w:rsid w:val="009F4B59"/>
    <w:rsid w:val="00A014EB"/>
    <w:rsid w:val="00A024ED"/>
    <w:rsid w:val="00A04BCB"/>
    <w:rsid w:val="00A1313D"/>
    <w:rsid w:val="00A1528C"/>
    <w:rsid w:val="00A22A9F"/>
    <w:rsid w:val="00A27302"/>
    <w:rsid w:val="00A31A79"/>
    <w:rsid w:val="00A34D09"/>
    <w:rsid w:val="00A36645"/>
    <w:rsid w:val="00A377D3"/>
    <w:rsid w:val="00A379B2"/>
    <w:rsid w:val="00A37D7C"/>
    <w:rsid w:val="00A41746"/>
    <w:rsid w:val="00A429F5"/>
    <w:rsid w:val="00A4310E"/>
    <w:rsid w:val="00A45588"/>
    <w:rsid w:val="00A51312"/>
    <w:rsid w:val="00A536E8"/>
    <w:rsid w:val="00A601C8"/>
    <w:rsid w:val="00A73D81"/>
    <w:rsid w:val="00A742D7"/>
    <w:rsid w:val="00A871BC"/>
    <w:rsid w:val="00A878D1"/>
    <w:rsid w:val="00AB16D8"/>
    <w:rsid w:val="00AB3BC7"/>
    <w:rsid w:val="00AB48E5"/>
    <w:rsid w:val="00AB492B"/>
    <w:rsid w:val="00AB5D81"/>
    <w:rsid w:val="00AB6B52"/>
    <w:rsid w:val="00AC1C9E"/>
    <w:rsid w:val="00AC38D5"/>
    <w:rsid w:val="00AC764C"/>
    <w:rsid w:val="00AD0FFE"/>
    <w:rsid w:val="00AD394E"/>
    <w:rsid w:val="00AD5161"/>
    <w:rsid w:val="00AD701C"/>
    <w:rsid w:val="00AE7FAB"/>
    <w:rsid w:val="00AF093C"/>
    <w:rsid w:val="00AF1D75"/>
    <w:rsid w:val="00AF2405"/>
    <w:rsid w:val="00AF2A38"/>
    <w:rsid w:val="00AF37DD"/>
    <w:rsid w:val="00AF3ADD"/>
    <w:rsid w:val="00AF7C7B"/>
    <w:rsid w:val="00B00763"/>
    <w:rsid w:val="00B111A0"/>
    <w:rsid w:val="00B123AB"/>
    <w:rsid w:val="00B164B4"/>
    <w:rsid w:val="00B17D1A"/>
    <w:rsid w:val="00B209F9"/>
    <w:rsid w:val="00B22C22"/>
    <w:rsid w:val="00B302D1"/>
    <w:rsid w:val="00B30A2D"/>
    <w:rsid w:val="00B413BB"/>
    <w:rsid w:val="00B43BE7"/>
    <w:rsid w:val="00B466E2"/>
    <w:rsid w:val="00B46C13"/>
    <w:rsid w:val="00B60DCE"/>
    <w:rsid w:val="00B669F4"/>
    <w:rsid w:val="00B70269"/>
    <w:rsid w:val="00B73C8B"/>
    <w:rsid w:val="00B84D89"/>
    <w:rsid w:val="00B90ADA"/>
    <w:rsid w:val="00B974F7"/>
    <w:rsid w:val="00BA11A3"/>
    <w:rsid w:val="00BA2DEE"/>
    <w:rsid w:val="00BA3835"/>
    <w:rsid w:val="00BA3A91"/>
    <w:rsid w:val="00BA622D"/>
    <w:rsid w:val="00BB1180"/>
    <w:rsid w:val="00BB1D57"/>
    <w:rsid w:val="00BB27C4"/>
    <w:rsid w:val="00BB35F4"/>
    <w:rsid w:val="00BB36E7"/>
    <w:rsid w:val="00BB63E1"/>
    <w:rsid w:val="00BC086C"/>
    <w:rsid w:val="00BC365C"/>
    <w:rsid w:val="00BC58E0"/>
    <w:rsid w:val="00BD0979"/>
    <w:rsid w:val="00BD0F6D"/>
    <w:rsid w:val="00BD2763"/>
    <w:rsid w:val="00BD65F0"/>
    <w:rsid w:val="00BE0397"/>
    <w:rsid w:val="00BE1139"/>
    <w:rsid w:val="00BE1788"/>
    <w:rsid w:val="00BE2109"/>
    <w:rsid w:val="00BF159B"/>
    <w:rsid w:val="00BF24EC"/>
    <w:rsid w:val="00C07F47"/>
    <w:rsid w:val="00C1236D"/>
    <w:rsid w:val="00C16606"/>
    <w:rsid w:val="00C17520"/>
    <w:rsid w:val="00C205EE"/>
    <w:rsid w:val="00C2317C"/>
    <w:rsid w:val="00C24245"/>
    <w:rsid w:val="00C35590"/>
    <w:rsid w:val="00C36053"/>
    <w:rsid w:val="00C360D1"/>
    <w:rsid w:val="00C42ED2"/>
    <w:rsid w:val="00C4514B"/>
    <w:rsid w:val="00C53D52"/>
    <w:rsid w:val="00C54373"/>
    <w:rsid w:val="00C570FB"/>
    <w:rsid w:val="00C65225"/>
    <w:rsid w:val="00C71323"/>
    <w:rsid w:val="00C74BB0"/>
    <w:rsid w:val="00C75966"/>
    <w:rsid w:val="00C77FFB"/>
    <w:rsid w:val="00C805C5"/>
    <w:rsid w:val="00C84F1E"/>
    <w:rsid w:val="00C8634C"/>
    <w:rsid w:val="00C91CDA"/>
    <w:rsid w:val="00C933A8"/>
    <w:rsid w:val="00C959CA"/>
    <w:rsid w:val="00CA38B6"/>
    <w:rsid w:val="00CA5FF1"/>
    <w:rsid w:val="00CB0CCF"/>
    <w:rsid w:val="00CB1213"/>
    <w:rsid w:val="00CB1A86"/>
    <w:rsid w:val="00CB41CF"/>
    <w:rsid w:val="00CB47C7"/>
    <w:rsid w:val="00CB72F6"/>
    <w:rsid w:val="00CB770D"/>
    <w:rsid w:val="00CC0AA8"/>
    <w:rsid w:val="00CC2174"/>
    <w:rsid w:val="00CC21C1"/>
    <w:rsid w:val="00CC2564"/>
    <w:rsid w:val="00CC456B"/>
    <w:rsid w:val="00CC68CA"/>
    <w:rsid w:val="00CD1CD7"/>
    <w:rsid w:val="00CD1FBE"/>
    <w:rsid w:val="00CD5D55"/>
    <w:rsid w:val="00CE2666"/>
    <w:rsid w:val="00CE58DE"/>
    <w:rsid w:val="00CE5F64"/>
    <w:rsid w:val="00D004C7"/>
    <w:rsid w:val="00D01ABE"/>
    <w:rsid w:val="00D01F71"/>
    <w:rsid w:val="00D03964"/>
    <w:rsid w:val="00D061AB"/>
    <w:rsid w:val="00D13B87"/>
    <w:rsid w:val="00D15190"/>
    <w:rsid w:val="00D22176"/>
    <w:rsid w:val="00D22C1A"/>
    <w:rsid w:val="00D417EE"/>
    <w:rsid w:val="00D46C05"/>
    <w:rsid w:val="00D47E59"/>
    <w:rsid w:val="00D50160"/>
    <w:rsid w:val="00D54BD7"/>
    <w:rsid w:val="00D620C4"/>
    <w:rsid w:val="00D623B0"/>
    <w:rsid w:val="00D63D8A"/>
    <w:rsid w:val="00D70FE2"/>
    <w:rsid w:val="00D7268B"/>
    <w:rsid w:val="00D82193"/>
    <w:rsid w:val="00D96154"/>
    <w:rsid w:val="00D9758A"/>
    <w:rsid w:val="00DA6BC6"/>
    <w:rsid w:val="00DB0BB0"/>
    <w:rsid w:val="00DB56E5"/>
    <w:rsid w:val="00DB5C58"/>
    <w:rsid w:val="00DB77B4"/>
    <w:rsid w:val="00DC030D"/>
    <w:rsid w:val="00DC1621"/>
    <w:rsid w:val="00DC2F79"/>
    <w:rsid w:val="00DD27EC"/>
    <w:rsid w:val="00DE3F10"/>
    <w:rsid w:val="00DE44B6"/>
    <w:rsid w:val="00DF151C"/>
    <w:rsid w:val="00DF1869"/>
    <w:rsid w:val="00DF1C4F"/>
    <w:rsid w:val="00E1206A"/>
    <w:rsid w:val="00E12C85"/>
    <w:rsid w:val="00E12CF5"/>
    <w:rsid w:val="00E23AA8"/>
    <w:rsid w:val="00E25090"/>
    <w:rsid w:val="00E252B7"/>
    <w:rsid w:val="00E31BAB"/>
    <w:rsid w:val="00E33086"/>
    <w:rsid w:val="00E3530F"/>
    <w:rsid w:val="00E44AE5"/>
    <w:rsid w:val="00E45547"/>
    <w:rsid w:val="00E45B61"/>
    <w:rsid w:val="00E615F5"/>
    <w:rsid w:val="00E6262D"/>
    <w:rsid w:val="00E75CF7"/>
    <w:rsid w:val="00E75F77"/>
    <w:rsid w:val="00E762C0"/>
    <w:rsid w:val="00E77999"/>
    <w:rsid w:val="00E77C04"/>
    <w:rsid w:val="00E80B3A"/>
    <w:rsid w:val="00E83A0F"/>
    <w:rsid w:val="00E84BD0"/>
    <w:rsid w:val="00E86AFF"/>
    <w:rsid w:val="00E934A5"/>
    <w:rsid w:val="00E94827"/>
    <w:rsid w:val="00E95011"/>
    <w:rsid w:val="00EA3646"/>
    <w:rsid w:val="00EA6C17"/>
    <w:rsid w:val="00EA75B0"/>
    <w:rsid w:val="00EB2029"/>
    <w:rsid w:val="00EB7B3B"/>
    <w:rsid w:val="00EB7FC9"/>
    <w:rsid w:val="00EC0A3C"/>
    <w:rsid w:val="00EC2494"/>
    <w:rsid w:val="00EC31DD"/>
    <w:rsid w:val="00ED1543"/>
    <w:rsid w:val="00ED207B"/>
    <w:rsid w:val="00ED5A73"/>
    <w:rsid w:val="00EE0B7E"/>
    <w:rsid w:val="00EE2858"/>
    <w:rsid w:val="00EE6575"/>
    <w:rsid w:val="00EF7A83"/>
    <w:rsid w:val="00F01496"/>
    <w:rsid w:val="00F0405A"/>
    <w:rsid w:val="00F1500A"/>
    <w:rsid w:val="00F150E4"/>
    <w:rsid w:val="00F34AFB"/>
    <w:rsid w:val="00F445D8"/>
    <w:rsid w:val="00F47010"/>
    <w:rsid w:val="00F52B0A"/>
    <w:rsid w:val="00F576FD"/>
    <w:rsid w:val="00F6477B"/>
    <w:rsid w:val="00F67948"/>
    <w:rsid w:val="00F701E6"/>
    <w:rsid w:val="00F703EA"/>
    <w:rsid w:val="00F76CAE"/>
    <w:rsid w:val="00F8540E"/>
    <w:rsid w:val="00F85F0C"/>
    <w:rsid w:val="00F86ACA"/>
    <w:rsid w:val="00F94FA8"/>
    <w:rsid w:val="00FA06D4"/>
    <w:rsid w:val="00FA47CA"/>
    <w:rsid w:val="00FA57A8"/>
    <w:rsid w:val="00FB16D5"/>
    <w:rsid w:val="00FB33BB"/>
    <w:rsid w:val="00FB5452"/>
    <w:rsid w:val="00FB5F67"/>
    <w:rsid w:val="00FB679A"/>
    <w:rsid w:val="00FC495F"/>
    <w:rsid w:val="00FC59E0"/>
    <w:rsid w:val="00FC6C13"/>
    <w:rsid w:val="00FC7934"/>
    <w:rsid w:val="00FD0683"/>
    <w:rsid w:val="00FD42F7"/>
    <w:rsid w:val="00FD4D89"/>
    <w:rsid w:val="00FE284C"/>
    <w:rsid w:val="00FE3CB2"/>
    <w:rsid w:val="00FE4FE4"/>
    <w:rsid w:val="00FF4411"/>
    <w:rsid w:val="00FF7BF7"/>
  </w:rsids>
  <m:mathPr>
    <m:mathFont m:val="Cambria Math"/>
    <m:brkBin m:val="before"/>
    <m:brkBinSub m:val="--"/>
    <m:smallFrac/>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E3EBCE"/>
  <w15:docId w15:val="{410702FF-6972-41F3-BE66-7B1EB31D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285E"/>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rsid w:val="00F0405A"/>
    <w:rPr>
      <w:sz w:val="24"/>
      <w:szCs w:val="24"/>
      <w:lang w:val="en-US" w:eastAsia="en-US"/>
    </w:rPr>
  </w:style>
  <w:style w:type="character" w:customStyle="1" w:styleId="InternetLink">
    <w:name w:val="Internet Link"/>
    <w:rsid w:val="002B1E4C"/>
    <w:rPr>
      <w:color w:val="000080"/>
      <w:u w:val="single"/>
    </w:rPr>
  </w:style>
  <w:style w:type="character" w:customStyle="1" w:styleId="hl">
    <w:name w:val="hl"/>
    <w:basedOn w:val="DefaultParagraphFont"/>
    <w:rsid w:val="00D004C7"/>
  </w:style>
  <w:style w:type="paragraph" w:customStyle="1" w:styleId="Default">
    <w:name w:val="Default"/>
    <w:rsid w:val="00A871BC"/>
    <w:pPr>
      <w:autoSpaceDE w:val="0"/>
      <w:autoSpaceDN w:val="0"/>
      <w:adjustRightInd w:val="0"/>
    </w:pPr>
    <w:rPr>
      <w:rFonts w:ascii="Calibri" w:hAnsi="Calibri" w:cs="Calibri"/>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078146">
      <w:bodyDiv w:val="1"/>
      <w:marLeft w:val="0"/>
      <w:marRight w:val="0"/>
      <w:marTop w:val="0"/>
      <w:marBottom w:val="0"/>
      <w:divBdr>
        <w:top w:val="none" w:sz="0" w:space="0" w:color="auto"/>
        <w:left w:val="none" w:sz="0" w:space="0" w:color="auto"/>
        <w:bottom w:val="none" w:sz="0" w:space="0" w:color="auto"/>
        <w:right w:val="none" w:sz="0" w:space="0" w:color="auto"/>
      </w:divBdr>
    </w:div>
    <w:div w:id="1859850390">
      <w:bodyDiv w:val="1"/>
      <w:marLeft w:val="0"/>
      <w:marRight w:val="0"/>
      <w:marTop w:val="0"/>
      <w:marBottom w:val="0"/>
      <w:divBdr>
        <w:top w:val="none" w:sz="0" w:space="0" w:color="auto"/>
        <w:left w:val="none" w:sz="0" w:space="0" w:color="auto"/>
        <w:bottom w:val="none" w:sz="0" w:space="0" w:color="auto"/>
        <w:right w:val="none" w:sz="0" w:space="0" w:color="auto"/>
      </w:divBdr>
    </w:div>
    <w:div w:id="1901744489">
      <w:bodyDiv w:val="1"/>
      <w:marLeft w:val="0"/>
      <w:marRight w:val="0"/>
      <w:marTop w:val="0"/>
      <w:marBottom w:val="0"/>
      <w:divBdr>
        <w:top w:val="none" w:sz="0" w:space="0" w:color="auto"/>
        <w:left w:val="none" w:sz="0" w:space="0" w:color="auto"/>
        <w:bottom w:val="none" w:sz="0" w:space="0" w:color="auto"/>
        <w:right w:val="none" w:sz="0" w:space="0" w:color="auto"/>
      </w:divBdr>
    </w:div>
    <w:div w:id="20747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tekpho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09A626-AB7F-4A2D-84FC-38EA0F027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JD Format</vt:lpstr>
    </vt:vector>
  </TitlesOfParts>
  <Company>Acumen Business Consulting</Company>
  <LinksUpToDate>false</LinksUpToDate>
  <CharactersWithSpaces>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 Format</dc:title>
  <dc:creator>Acumen Business Consulting</dc:creator>
  <cp:lastModifiedBy>13494</cp:lastModifiedBy>
  <cp:revision>24</cp:revision>
  <cp:lastPrinted>2022-04-08T08:32:00Z</cp:lastPrinted>
  <dcterms:created xsi:type="dcterms:W3CDTF">2021-07-25T17:33:00Z</dcterms:created>
  <dcterms:modified xsi:type="dcterms:W3CDTF">2022-04-08T08:33:00Z</dcterms:modified>
</cp:coreProperties>
</file>